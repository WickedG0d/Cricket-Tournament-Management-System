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CFD" w:rsidRDefault="00475CFD" w:rsidP="00941F6C">
      <w:pPr>
        <w:spacing w:before="2" w:line="100" w:lineRule="exact"/>
        <w:jc w:val="both"/>
        <w:rPr>
          <w:sz w:val="10"/>
          <w:szCs w:val="10"/>
        </w:rPr>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24"/>
        <w:ind w:left="4422" w:right="4408"/>
        <w:jc w:val="both"/>
        <w:rPr>
          <w:sz w:val="27"/>
          <w:szCs w:val="27"/>
        </w:rPr>
      </w:pPr>
      <w:r>
        <w:rPr>
          <w:w w:val="99"/>
          <w:sz w:val="27"/>
          <w:szCs w:val="27"/>
        </w:rPr>
        <w:t>KLE</w:t>
      </w:r>
      <w:r>
        <w:rPr>
          <w:sz w:val="27"/>
          <w:szCs w:val="27"/>
        </w:rPr>
        <w:t xml:space="preserve"> </w:t>
      </w:r>
      <w:r>
        <w:rPr>
          <w:w w:val="99"/>
          <w:sz w:val="27"/>
          <w:szCs w:val="27"/>
        </w:rPr>
        <w:t>Society's</w:t>
      </w:r>
    </w:p>
    <w:p w:rsidR="00475CFD" w:rsidRDefault="000714D4" w:rsidP="00941F6C">
      <w:pPr>
        <w:spacing w:before="52"/>
        <w:ind w:left="3527" w:right="3510"/>
        <w:jc w:val="both"/>
        <w:rPr>
          <w:sz w:val="27"/>
          <w:szCs w:val="27"/>
        </w:rPr>
      </w:pPr>
      <w:r>
        <w:rPr>
          <w:w w:val="99"/>
          <w:sz w:val="27"/>
          <w:szCs w:val="27"/>
        </w:rPr>
        <w:t>KLE</w:t>
      </w:r>
      <w:r>
        <w:rPr>
          <w:sz w:val="27"/>
          <w:szCs w:val="27"/>
        </w:rPr>
        <w:t xml:space="preserve"> </w:t>
      </w:r>
      <w:r>
        <w:rPr>
          <w:w w:val="99"/>
          <w:sz w:val="27"/>
          <w:szCs w:val="27"/>
        </w:rPr>
        <w:t>Technological</w:t>
      </w:r>
      <w:r>
        <w:rPr>
          <w:sz w:val="27"/>
          <w:szCs w:val="27"/>
        </w:rPr>
        <w:t xml:space="preserve"> </w:t>
      </w:r>
      <w:r>
        <w:rPr>
          <w:w w:val="99"/>
          <w:sz w:val="27"/>
          <w:szCs w:val="27"/>
        </w:rPr>
        <w:t>University</w:t>
      </w:r>
    </w:p>
    <w:p w:rsidR="00475CFD" w:rsidRDefault="00245030" w:rsidP="00941F6C">
      <w:pPr>
        <w:spacing w:before="58"/>
        <w:ind w:left="2084"/>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25pt;height:75pt">
            <v:imagedata r:id="rId7" o:title=""/>
          </v:shape>
        </w:pic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0" w:line="240" w:lineRule="exact"/>
        <w:jc w:val="both"/>
        <w:rPr>
          <w:sz w:val="24"/>
          <w:szCs w:val="24"/>
        </w:rPr>
      </w:pPr>
    </w:p>
    <w:p w:rsidR="00475CFD" w:rsidRDefault="000714D4" w:rsidP="00941F6C">
      <w:pPr>
        <w:ind w:left="3049" w:right="3033"/>
        <w:jc w:val="both"/>
        <w:rPr>
          <w:sz w:val="35"/>
          <w:szCs w:val="35"/>
        </w:rPr>
      </w:pPr>
      <w:r>
        <w:rPr>
          <w:b/>
          <w:sz w:val="35"/>
          <w:szCs w:val="35"/>
        </w:rPr>
        <w:t>Open Ended Activity Report</w:t>
      </w:r>
    </w:p>
    <w:p w:rsidR="00475CFD" w:rsidRDefault="00475CFD" w:rsidP="00941F6C">
      <w:pPr>
        <w:spacing w:before="15" w:line="240" w:lineRule="exact"/>
        <w:jc w:val="both"/>
        <w:rPr>
          <w:sz w:val="24"/>
          <w:szCs w:val="24"/>
        </w:rPr>
      </w:pPr>
    </w:p>
    <w:p w:rsidR="00475CFD" w:rsidRDefault="000714D4" w:rsidP="00941F6C">
      <w:pPr>
        <w:ind w:left="4959" w:right="4951"/>
        <w:jc w:val="both"/>
        <w:rPr>
          <w:sz w:val="35"/>
          <w:szCs w:val="35"/>
        </w:rPr>
      </w:pPr>
      <w:r>
        <w:rPr>
          <w:b/>
          <w:sz w:val="35"/>
          <w:szCs w:val="35"/>
        </w:rPr>
        <w:t>On</w:t>
      </w:r>
    </w:p>
    <w:p w:rsidR="00475CFD" w:rsidRDefault="00475CFD" w:rsidP="00941F6C">
      <w:pPr>
        <w:spacing w:before="16" w:line="240" w:lineRule="exact"/>
        <w:jc w:val="both"/>
        <w:rPr>
          <w:sz w:val="24"/>
          <w:szCs w:val="24"/>
        </w:rPr>
      </w:pPr>
    </w:p>
    <w:p w:rsidR="00475CFD" w:rsidRDefault="000714D4" w:rsidP="00941F6C">
      <w:pPr>
        <w:ind w:left="3824" w:right="3814"/>
        <w:jc w:val="both"/>
        <w:rPr>
          <w:sz w:val="31"/>
          <w:szCs w:val="31"/>
        </w:rPr>
      </w:pPr>
      <w:r>
        <w:rPr>
          <w:b/>
          <w:sz w:val="31"/>
          <w:szCs w:val="31"/>
        </w:rPr>
        <w:t>Cricket Tournament</w:t>
      </w:r>
    </w:p>
    <w:p w:rsidR="00475CFD" w:rsidRDefault="00475CFD" w:rsidP="00941F6C">
      <w:pPr>
        <w:spacing w:before="12" w:line="240" w:lineRule="exact"/>
        <w:jc w:val="both"/>
        <w:rPr>
          <w:sz w:val="24"/>
          <w:szCs w:val="24"/>
        </w:rPr>
      </w:pPr>
    </w:p>
    <w:p w:rsidR="00475CFD" w:rsidRDefault="000714D4" w:rsidP="00941F6C">
      <w:pPr>
        <w:spacing w:line="278" w:lineRule="auto"/>
        <w:ind w:left="1773" w:right="1740" w:hanging="2"/>
        <w:jc w:val="both"/>
        <w:rPr>
          <w:sz w:val="27"/>
          <w:szCs w:val="27"/>
        </w:rPr>
      </w:pPr>
      <w:r>
        <w:rPr>
          <w:b/>
          <w:w w:val="99"/>
          <w:sz w:val="27"/>
          <w:szCs w:val="27"/>
        </w:rPr>
        <w:t>Object</w:t>
      </w:r>
      <w:r>
        <w:rPr>
          <w:b/>
          <w:sz w:val="27"/>
          <w:szCs w:val="27"/>
        </w:rPr>
        <w:t xml:space="preserve"> </w:t>
      </w:r>
      <w:r>
        <w:rPr>
          <w:b/>
          <w:w w:val="99"/>
          <w:sz w:val="27"/>
          <w:szCs w:val="27"/>
        </w:rPr>
        <w:t>Oriented</w:t>
      </w:r>
      <w:r>
        <w:rPr>
          <w:b/>
          <w:sz w:val="27"/>
          <w:szCs w:val="27"/>
        </w:rPr>
        <w:t xml:space="preserve"> </w:t>
      </w:r>
      <w:r>
        <w:rPr>
          <w:b/>
          <w:w w:val="99"/>
          <w:sz w:val="27"/>
          <w:szCs w:val="27"/>
        </w:rPr>
        <w:t>Programming</w:t>
      </w:r>
      <w:r>
        <w:rPr>
          <w:b/>
          <w:sz w:val="27"/>
          <w:szCs w:val="27"/>
        </w:rPr>
        <w:t xml:space="preserve"> </w:t>
      </w:r>
      <w:r>
        <w:rPr>
          <w:b/>
          <w:w w:val="99"/>
          <w:sz w:val="27"/>
          <w:szCs w:val="27"/>
        </w:rPr>
        <w:t>with</w:t>
      </w:r>
      <w:r>
        <w:rPr>
          <w:b/>
          <w:sz w:val="27"/>
          <w:szCs w:val="27"/>
        </w:rPr>
        <w:t xml:space="preserve"> </w:t>
      </w:r>
      <w:r>
        <w:rPr>
          <w:b/>
          <w:w w:val="99"/>
          <w:sz w:val="27"/>
          <w:szCs w:val="27"/>
        </w:rPr>
        <w:t>C++</w:t>
      </w:r>
      <w:r>
        <w:rPr>
          <w:b/>
          <w:sz w:val="27"/>
          <w:szCs w:val="27"/>
        </w:rPr>
        <w:t xml:space="preserve"> </w:t>
      </w:r>
      <w:r>
        <w:rPr>
          <w:b/>
          <w:w w:val="99"/>
          <w:sz w:val="27"/>
          <w:szCs w:val="27"/>
        </w:rPr>
        <w:t>(20ECSC204) Object</w:t>
      </w:r>
      <w:r>
        <w:rPr>
          <w:b/>
          <w:sz w:val="27"/>
          <w:szCs w:val="27"/>
        </w:rPr>
        <w:t xml:space="preserve"> </w:t>
      </w:r>
      <w:r>
        <w:rPr>
          <w:b/>
          <w:w w:val="99"/>
          <w:sz w:val="27"/>
          <w:szCs w:val="27"/>
        </w:rPr>
        <w:t>Oriented</w:t>
      </w:r>
      <w:r>
        <w:rPr>
          <w:b/>
          <w:sz w:val="27"/>
          <w:szCs w:val="27"/>
        </w:rPr>
        <w:t xml:space="preserve"> </w:t>
      </w:r>
      <w:r>
        <w:rPr>
          <w:b/>
          <w:w w:val="99"/>
          <w:sz w:val="27"/>
          <w:szCs w:val="27"/>
        </w:rPr>
        <w:t>Programming</w:t>
      </w:r>
      <w:r>
        <w:rPr>
          <w:b/>
          <w:sz w:val="27"/>
          <w:szCs w:val="27"/>
        </w:rPr>
        <w:t xml:space="preserve"> </w:t>
      </w:r>
      <w:r>
        <w:rPr>
          <w:b/>
          <w:w w:val="99"/>
          <w:sz w:val="27"/>
          <w:szCs w:val="27"/>
        </w:rPr>
        <w:t>with</w:t>
      </w:r>
      <w:r>
        <w:rPr>
          <w:b/>
          <w:sz w:val="27"/>
          <w:szCs w:val="27"/>
        </w:rPr>
        <w:t xml:space="preserve"> </w:t>
      </w:r>
      <w:r>
        <w:rPr>
          <w:b/>
          <w:w w:val="99"/>
          <w:sz w:val="27"/>
          <w:szCs w:val="27"/>
        </w:rPr>
        <w:t>C++</w:t>
      </w:r>
      <w:r>
        <w:rPr>
          <w:b/>
          <w:sz w:val="27"/>
          <w:szCs w:val="27"/>
        </w:rPr>
        <w:t xml:space="preserve"> </w:t>
      </w:r>
      <w:r>
        <w:rPr>
          <w:b/>
          <w:w w:val="99"/>
          <w:sz w:val="27"/>
          <w:szCs w:val="27"/>
        </w:rPr>
        <w:t>Lab</w:t>
      </w:r>
      <w:r>
        <w:rPr>
          <w:b/>
          <w:sz w:val="27"/>
          <w:szCs w:val="27"/>
        </w:rPr>
        <w:t xml:space="preserve"> </w:t>
      </w:r>
      <w:r>
        <w:rPr>
          <w:b/>
          <w:w w:val="99"/>
          <w:sz w:val="27"/>
          <w:szCs w:val="27"/>
        </w:rPr>
        <w:t>(20ECSP203)</w:t>
      </w:r>
    </w:p>
    <w:p w:rsidR="00475CFD" w:rsidRDefault="00475CFD" w:rsidP="00941F6C">
      <w:pPr>
        <w:spacing w:before="9" w:line="180" w:lineRule="exact"/>
        <w:jc w:val="both"/>
        <w:rPr>
          <w:sz w:val="18"/>
          <w:szCs w:val="18"/>
        </w:rPr>
      </w:pPr>
    </w:p>
    <w:p w:rsidR="00475CFD" w:rsidRDefault="000714D4" w:rsidP="00941F6C">
      <w:pPr>
        <w:spacing w:line="300" w:lineRule="exact"/>
        <w:ind w:left="4473" w:right="4470"/>
        <w:jc w:val="both"/>
        <w:rPr>
          <w:sz w:val="27"/>
          <w:szCs w:val="27"/>
        </w:rPr>
      </w:pPr>
      <w:r>
        <w:rPr>
          <w:w w:val="99"/>
          <w:position w:val="-1"/>
          <w:sz w:val="27"/>
          <w:szCs w:val="27"/>
        </w:rPr>
        <w:t>Submitted</w:t>
      </w:r>
      <w:r>
        <w:rPr>
          <w:position w:val="-1"/>
          <w:sz w:val="27"/>
          <w:szCs w:val="27"/>
        </w:rPr>
        <w:t xml:space="preserve"> </w:t>
      </w:r>
      <w:r>
        <w:rPr>
          <w:w w:val="99"/>
          <w:position w:val="-1"/>
          <w:sz w:val="27"/>
          <w:szCs w:val="27"/>
        </w:rPr>
        <w:t>by</w:t>
      </w:r>
    </w:p>
    <w:p w:rsidR="00475CFD" w:rsidRDefault="00475CFD" w:rsidP="00941F6C">
      <w:pPr>
        <w:spacing w:before="1" w:line="220" w:lineRule="exact"/>
        <w:jc w:val="both"/>
        <w:rPr>
          <w:sz w:val="22"/>
          <w:szCs w:val="22"/>
        </w:rPr>
      </w:pPr>
    </w:p>
    <w:p w:rsidR="00475CFD" w:rsidRDefault="000714D4" w:rsidP="00941F6C">
      <w:pPr>
        <w:spacing w:before="24"/>
        <w:ind w:left="2985" w:right="2658"/>
        <w:jc w:val="both"/>
        <w:rPr>
          <w:sz w:val="27"/>
          <w:szCs w:val="27"/>
        </w:rPr>
      </w:pPr>
      <w:r>
        <w:rPr>
          <w:b/>
          <w:w w:val="99"/>
          <w:sz w:val="27"/>
          <w:szCs w:val="27"/>
        </w:rPr>
        <w:t>Name</w:t>
      </w:r>
      <w:r>
        <w:rPr>
          <w:b/>
          <w:sz w:val="27"/>
          <w:szCs w:val="27"/>
        </w:rPr>
        <w:t xml:space="preserve">                 </w:t>
      </w:r>
      <w:r>
        <w:rPr>
          <w:b/>
          <w:w w:val="99"/>
          <w:sz w:val="27"/>
          <w:szCs w:val="27"/>
        </w:rPr>
        <w:t>Roll</w:t>
      </w:r>
      <w:r>
        <w:rPr>
          <w:b/>
          <w:sz w:val="27"/>
          <w:szCs w:val="27"/>
        </w:rPr>
        <w:t xml:space="preserve"> </w:t>
      </w:r>
      <w:r>
        <w:rPr>
          <w:b/>
          <w:w w:val="99"/>
          <w:sz w:val="27"/>
          <w:szCs w:val="27"/>
        </w:rPr>
        <w:t>no</w:t>
      </w:r>
      <w:r>
        <w:rPr>
          <w:b/>
          <w:sz w:val="27"/>
          <w:szCs w:val="27"/>
        </w:rPr>
        <w:t xml:space="preserve">                       </w:t>
      </w:r>
      <w:r>
        <w:rPr>
          <w:b/>
          <w:w w:val="99"/>
          <w:sz w:val="27"/>
          <w:szCs w:val="27"/>
        </w:rPr>
        <w:t>SRN</w:t>
      </w:r>
    </w:p>
    <w:p w:rsidR="00475CFD" w:rsidRDefault="00475CFD" w:rsidP="00941F6C">
      <w:pPr>
        <w:spacing w:before="8" w:line="140" w:lineRule="exact"/>
        <w:jc w:val="both"/>
        <w:rPr>
          <w:sz w:val="15"/>
          <w:szCs w:val="15"/>
        </w:rPr>
      </w:pPr>
    </w:p>
    <w:p w:rsidR="00252A0B" w:rsidRDefault="00252A0B" w:rsidP="00941F6C">
      <w:pPr>
        <w:ind w:left="2485" w:right="2227"/>
        <w:jc w:val="both"/>
        <w:rPr>
          <w:sz w:val="21"/>
          <w:szCs w:val="21"/>
        </w:rPr>
      </w:pPr>
      <w:r>
        <w:rPr>
          <w:w w:val="99"/>
          <w:sz w:val="21"/>
          <w:szCs w:val="21"/>
        </w:rPr>
        <w:t xml:space="preserve">   </w:t>
      </w:r>
      <w:proofErr w:type="spellStart"/>
      <w:r>
        <w:rPr>
          <w:w w:val="99"/>
          <w:sz w:val="21"/>
          <w:szCs w:val="21"/>
        </w:rPr>
        <w:t>Abbasali</w:t>
      </w:r>
      <w:proofErr w:type="spellEnd"/>
      <w:r>
        <w:rPr>
          <w:w w:val="99"/>
          <w:sz w:val="21"/>
          <w:szCs w:val="21"/>
        </w:rPr>
        <w:t xml:space="preserve"> </w:t>
      </w:r>
      <w:proofErr w:type="spellStart"/>
      <w:r>
        <w:rPr>
          <w:w w:val="99"/>
          <w:sz w:val="21"/>
          <w:szCs w:val="21"/>
        </w:rPr>
        <w:t>Jamadar</w:t>
      </w:r>
      <w:proofErr w:type="spellEnd"/>
      <w:r>
        <w:rPr>
          <w:w w:val="99"/>
          <w:sz w:val="21"/>
          <w:szCs w:val="21"/>
        </w:rPr>
        <w:t xml:space="preserve"> </w:t>
      </w:r>
      <w:r>
        <w:rPr>
          <w:w w:val="99"/>
          <w:sz w:val="21"/>
          <w:szCs w:val="21"/>
        </w:rPr>
        <w:tab/>
      </w:r>
      <w:r>
        <w:rPr>
          <w:w w:val="99"/>
          <w:sz w:val="21"/>
          <w:szCs w:val="21"/>
        </w:rPr>
        <w:tab/>
        <w:t>466</w:t>
      </w:r>
      <w:r w:rsidR="000714D4">
        <w:rPr>
          <w:sz w:val="21"/>
          <w:szCs w:val="21"/>
        </w:rPr>
        <w:t xml:space="preserve">     </w:t>
      </w:r>
      <w:r>
        <w:rPr>
          <w:sz w:val="21"/>
          <w:szCs w:val="21"/>
        </w:rPr>
        <w:tab/>
      </w:r>
      <w:r>
        <w:rPr>
          <w:sz w:val="21"/>
          <w:szCs w:val="21"/>
        </w:rPr>
        <w:tab/>
        <w:t xml:space="preserve">      </w:t>
      </w:r>
      <w:r>
        <w:rPr>
          <w:w w:val="99"/>
          <w:sz w:val="21"/>
          <w:szCs w:val="21"/>
        </w:rPr>
        <w:t>01FE20BCS414</w:t>
      </w:r>
    </w:p>
    <w:p w:rsidR="00252A0B" w:rsidRPr="00252A0B" w:rsidRDefault="00252A0B" w:rsidP="00941F6C">
      <w:pPr>
        <w:ind w:left="2485" w:right="2227"/>
        <w:jc w:val="both"/>
        <w:rPr>
          <w:sz w:val="21"/>
          <w:szCs w:val="21"/>
        </w:rPr>
      </w:pPr>
    </w:p>
    <w:p w:rsidR="00475CFD" w:rsidRDefault="00252A0B" w:rsidP="00941F6C">
      <w:pPr>
        <w:ind w:left="2300" w:right="2227"/>
        <w:jc w:val="both"/>
        <w:rPr>
          <w:sz w:val="21"/>
          <w:szCs w:val="21"/>
        </w:rPr>
      </w:pPr>
      <w:r>
        <w:rPr>
          <w:w w:val="99"/>
          <w:sz w:val="21"/>
          <w:szCs w:val="21"/>
        </w:rPr>
        <w:t xml:space="preserve">          </w:t>
      </w:r>
      <w:proofErr w:type="spellStart"/>
      <w:r>
        <w:rPr>
          <w:w w:val="99"/>
          <w:sz w:val="21"/>
          <w:szCs w:val="21"/>
        </w:rPr>
        <w:t>Neha</w:t>
      </w:r>
      <w:proofErr w:type="spellEnd"/>
      <w:r>
        <w:rPr>
          <w:w w:val="99"/>
          <w:sz w:val="21"/>
          <w:szCs w:val="21"/>
        </w:rPr>
        <w:t xml:space="preserve"> </w:t>
      </w:r>
      <w:proofErr w:type="spellStart"/>
      <w:r>
        <w:rPr>
          <w:w w:val="99"/>
          <w:sz w:val="21"/>
          <w:szCs w:val="21"/>
        </w:rPr>
        <w:t>Kardant</w:t>
      </w:r>
      <w:proofErr w:type="spellEnd"/>
      <w:r>
        <w:rPr>
          <w:w w:val="99"/>
          <w:sz w:val="21"/>
          <w:szCs w:val="21"/>
        </w:rPr>
        <w:tab/>
      </w:r>
      <w:r>
        <w:rPr>
          <w:sz w:val="21"/>
          <w:szCs w:val="21"/>
        </w:rPr>
        <w:t xml:space="preserve">  </w:t>
      </w:r>
      <w:r>
        <w:rPr>
          <w:sz w:val="21"/>
          <w:szCs w:val="21"/>
        </w:rPr>
        <w:tab/>
      </w:r>
      <w:r>
        <w:rPr>
          <w:w w:val="99"/>
          <w:sz w:val="21"/>
          <w:szCs w:val="21"/>
        </w:rPr>
        <w:t>469</w:t>
      </w:r>
      <w:r w:rsidR="000714D4">
        <w:rPr>
          <w:sz w:val="21"/>
          <w:szCs w:val="21"/>
        </w:rPr>
        <w:t xml:space="preserve">     </w:t>
      </w:r>
      <w:r>
        <w:rPr>
          <w:sz w:val="21"/>
          <w:szCs w:val="21"/>
        </w:rPr>
        <w:tab/>
      </w:r>
      <w:r>
        <w:rPr>
          <w:sz w:val="21"/>
          <w:szCs w:val="21"/>
        </w:rPr>
        <w:tab/>
        <w:t xml:space="preserve">      </w:t>
      </w:r>
      <w:r>
        <w:rPr>
          <w:w w:val="99"/>
          <w:sz w:val="21"/>
          <w:szCs w:val="21"/>
        </w:rPr>
        <w:t>01FE20BCS422</w:t>
      </w:r>
    </w:p>
    <w:p w:rsidR="00475CFD" w:rsidRDefault="00475CFD" w:rsidP="00941F6C">
      <w:pPr>
        <w:spacing w:before="4" w:line="100" w:lineRule="exact"/>
        <w:jc w:val="both"/>
        <w:rPr>
          <w:sz w:val="11"/>
          <w:szCs w:val="11"/>
        </w:rPr>
      </w:pPr>
    </w:p>
    <w:p w:rsidR="00252A0B" w:rsidRPr="00252A0B" w:rsidRDefault="00252A0B" w:rsidP="00941F6C">
      <w:pPr>
        <w:ind w:left="2485" w:right="2227"/>
        <w:jc w:val="both"/>
        <w:rPr>
          <w:sz w:val="21"/>
          <w:szCs w:val="21"/>
        </w:rPr>
      </w:pPr>
    </w:p>
    <w:p w:rsidR="00475CFD" w:rsidRDefault="00252A0B" w:rsidP="00941F6C">
      <w:pPr>
        <w:ind w:left="2160" w:right="2227" w:firstLine="140"/>
        <w:jc w:val="both"/>
        <w:rPr>
          <w:sz w:val="21"/>
          <w:szCs w:val="21"/>
        </w:rPr>
      </w:pPr>
      <w:r>
        <w:rPr>
          <w:w w:val="99"/>
          <w:sz w:val="21"/>
          <w:szCs w:val="21"/>
        </w:rPr>
        <w:t xml:space="preserve">        </w:t>
      </w:r>
      <w:proofErr w:type="spellStart"/>
      <w:r>
        <w:rPr>
          <w:w w:val="99"/>
          <w:sz w:val="21"/>
          <w:szCs w:val="21"/>
        </w:rPr>
        <w:t>Nihal</w:t>
      </w:r>
      <w:proofErr w:type="spellEnd"/>
      <w:r>
        <w:rPr>
          <w:w w:val="99"/>
          <w:sz w:val="21"/>
          <w:szCs w:val="21"/>
        </w:rPr>
        <w:t xml:space="preserve"> </w:t>
      </w:r>
      <w:proofErr w:type="spellStart"/>
      <w:r>
        <w:rPr>
          <w:w w:val="99"/>
          <w:sz w:val="21"/>
          <w:szCs w:val="21"/>
        </w:rPr>
        <w:t>Fernandis</w:t>
      </w:r>
      <w:proofErr w:type="spellEnd"/>
      <w:r w:rsidR="000714D4">
        <w:rPr>
          <w:sz w:val="21"/>
          <w:szCs w:val="21"/>
        </w:rPr>
        <w:t xml:space="preserve">  </w:t>
      </w:r>
      <w:r>
        <w:rPr>
          <w:sz w:val="21"/>
          <w:szCs w:val="21"/>
        </w:rPr>
        <w:t xml:space="preserve"> </w:t>
      </w:r>
      <w:r w:rsidR="000714D4">
        <w:rPr>
          <w:sz w:val="21"/>
          <w:szCs w:val="21"/>
        </w:rPr>
        <w:t xml:space="preserve">  </w:t>
      </w:r>
      <w:r>
        <w:rPr>
          <w:sz w:val="21"/>
          <w:szCs w:val="21"/>
        </w:rPr>
        <w:tab/>
      </w:r>
      <w:r>
        <w:rPr>
          <w:sz w:val="21"/>
          <w:szCs w:val="21"/>
        </w:rPr>
        <w:tab/>
      </w:r>
      <w:r w:rsidR="00EE38D9">
        <w:rPr>
          <w:w w:val="99"/>
          <w:sz w:val="21"/>
          <w:szCs w:val="21"/>
        </w:rPr>
        <w:t>4</w:t>
      </w:r>
      <w:r>
        <w:rPr>
          <w:w w:val="99"/>
          <w:sz w:val="21"/>
          <w:szCs w:val="21"/>
        </w:rPr>
        <w:t>37</w:t>
      </w:r>
      <w:r w:rsidR="000714D4">
        <w:rPr>
          <w:sz w:val="21"/>
          <w:szCs w:val="21"/>
        </w:rPr>
        <w:t xml:space="preserve">          </w:t>
      </w:r>
      <w:r>
        <w:rPr>
          <w:sz w:val="21"/>
          <w:szCs w:val="21"/>
        </w:rPr>
        <w:tab/>
        <w:t xml:space="preserve">      </w:t>
      </w:r>
      <w:r>
        <w:rPr>
          <w:w w:val="99"/>
          <w:sz w:val="21"/>
          <w:szCs w:val="21"/>
        </w:rPr>
        <w:t>01FE19BCS237</w:t>
      </w:r>
    </w:p>
    <w:p w:rsidR="00475CFD" w:rsidRDefault="00252A0B" w:rsidP="00941F6C">
      <w:pPr>
        <w:spacing w:before="4" w:line="100" w:lineRule="exact"/>
        <w:jc w:val="both"/>
        <w:rPr>
          <w:sz w:val="11"/>
          <w:szCs w:val="11"/>
        </w:rPr>
      </w:pPr>
      <w:r>
        <w:rPr>
          <w:sz w:val="11"/>
          <w:szCs w:val="11"/>
        </w:rPr>
        <w:t xml:space="preserve">    </w:t>
      </w:r>
    </w:p>
    <w:p w:rsidR="00475CFD" w:rsidRDefault="00475CFD" w:rsidP="00941F6C">
      <w:pPr>
        <w:spacing w:line="200" w:lineRule="exact"/>
        <w:jc w:val="both"/>
      </w:pPr>
    </w:p>
    <w:p w:rsidR="00475CFD" w:rsidRDefault="00475CFD" w:rsidP="00941F6C">
      <w:pPr>
        <w:spacing w:before="16" w:line="240" w:lineRule="exact"/>
        <w:jc w:val="both"/>
        <w:rPr>
          <w:sz w:val="24"/>
          <w:szCs w:val="24"/>
        </w:rPr>
      </w:pPr>
    </w:p>
    <w:p w:rsidR="00475CFD" w:rsidRDefault="000714D4" w:rsidP="00941F6C">
      <w:pPr>
        <w:spacing w:before="24"/>
        <w:ind w:left="3969" w:right="3963"/>
        <w:jc w:val="both"/>
        <w:rPr>
          <w:sz w:val="27"/>
          <w:szCs w:val="27"/>
        </w:rPr>
      </w:pPr>
      <w:r>
        <w:rPr>
          <w:b/>
          <w:w w:val="99"/>
          <w:sz w:val="27"/>
          <w:szCs w:val="27"/>
        </w:rPr>
        <w:t>Team</w:t>
      </w:r>
      <w:r>
        <w:rPr>
          <w:b/>
          <w:sz w:val="27"/>
          <w:szCs w:val="27"/>
        </w:rPr>
        <w:t xml:space="preserve"> </w:t>
      </w:r>
      <w:r>
        <w:rPr>
          <w:b/>
          <w:w w:val="99"/>
          <w:sz w:val="27"/>
          <w:szCs w:val="27"/>
        </w:rPr>
        <w:t>Number:</w:t>
      </w:r>
      <w:r>
        <w:rPr>
          <w:b/>
          <w:sz w:val="27"/>
          <w:szCs w:val="27"/>
        </w:rPr>
        <w:t xml:space="preserve"> </w:t>
      </w:r>
      <w:r w:rsidR="00252A0B">
        <w:rPr>
          <w:b/>
          <w:w w:val="99"/>
          <w:sz w:val="27"/>
          <w:szCs w:val="27"/>
        </w:rPr>
        <w:t>4D18</w:t>
      </w:r>
    </w:p>
    <w:p w:rsidR="00475CFD" w:rsidRDefault="00475CFD" w:rsidP="00941F6C">
      <w:pPr>
        <w:spacing w:before="2" w:line="100" w:lineRule="exact"/>
        <w:jc w:val="both"/>
        <w:rPr>
          <w:sz w:val="11"/>
          <w:szCs w:val="11"/>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line="428" w:lineRule="auto"/>
        <w:ind w:left="4221" w:right="4213"/>
        <w:jc w:val="both"/>
        <w:rPr>
          <w:sz w:val="27"/>
          <w:szCs w:val="27"/>
        </w:rPr>
      </w:pPr>
      <w:r>
        <w:rPr>
          <w:w w:val="99"/>
          <w:sz w:val="27"/>
          <w:szCs w:val="27"/>
        </w:rPr>
        <w:t>Faculty</w:t>
      </w:r>
      <w:r>
        <w:rPr>
          <w:sz w:val="27"/>
          <w:szCs w:val="27"/>
        </w:rPr>
        <w:t xml:space="preserve"> </w:t>
      </w:r>
      <w:r>
        <w:rPr>
          <w:w w:val="99"/>
          <w:sz w:val="27"/>
          <w:szCs w:val="27"/>
        </w:rPr>
        <w:t xml:space="preserve">In-charge: </w:t>
      </w:r>
      <w:proofErr w:type="spellStart"/>
      <w:r w:rsidR="00252A0B">
        <w:rPr>
          <w:w w:val="99"/>
          <w:sz w:val="27"/>
          <w:szCs w:val="27"/>
        </w:rPr>
        <w:t>Somashek</w:t>
      </w:r>
      <w:r w:rsidR="00FA2076">
        <w:rPr>
          <w:w w:val="99"/>
          <w:sz w:val="27"/>
          <w:szCs w:val="27"/>
        </w:rPr>
        <w:t>h</w:t>
      </w:r>
      <w:r w:rsidR="00252A0B">
        <w:rPr>
          <w:w w:val="99"/>
          <w:sz w:val="27"/>
          <w:szCs w:val="27"/>
        </w:rPr>
        <w:t>ar</w:t>
      </w:r>
      <w:proofErr w:type="spellEnd"/>
      <w:r w:rsidR="00252A0B">
        <w:rPr>
          <w:w w:val="99"/>
          <w:sz w:val="27"/>
          <w:szCs w:val="27"/>
        </w:rPr>
        <w:t xml:space="preserve"> </w:t>
      </w:r>
      <w:proofErr w:type="spellStart"/>
      <w:r w:rsidR="00252A0B">
        <w:rPr>
          <w:w w:val="99"/>
          <w:sz w:val="27"/>
          <w:szCs w:val="27"/>
        </w:rPr>
        <w:t>Patil</w:t>
      </w:r>
      <w:proofErr w:type="spellEnd"/>
    </w:p>
    <w:p w:rsidR="00475CFD" w:rsidRDefault="000714D4" w:rsidP="00941F6C">
      <w:pPr>
        <w:spacing w:before="9"/>
        <w:ind w:left="1977" w:right="1974"/>
        <w:jc w:val="both"/>
        <w:rPr>
          <w:sz w:val="27"/>
          <w:szCs w:val="27"/>
        </w:rPr>
      </w:pPr>
      <w:r>
        <w:rPr>
          <w:w w:val="99"/>
          <w:sz w:val="27"/>
          <w:szCs w:val="27"/>
        </w:rPr>
        <w:t>SCHOOL</w:t>
      </w:r>
      <w:r>
        <w:rPr>
          <w:sz w:val="27"/>
          <w:szCs w:val="27"/>
        </w:rPr>
        <w:t xml:space="preserve"> </w:t>
      </w:r>
      <w:r>
        <w:rPr>
          <w:w w:val="99"/>
          <w:sz w:val="27"/>
          <w:szCs w:val="27"/>
        </w:rPr>
        <w:t>OF</w:t>
      </w:r>
      <w:r>
        <w:rPr>
          <w:sz w:val="27"/>
          <w:szCs w:val="27"/>
        </w:rPr>
        <w:t xml:space="preserve"> </w:t>
      </w:r>
      <w:r>
        <w:rPr>
          <w:w w:val="99"/>
          <w:sz w:val="27"/>
          <w:szCs w:val="27"/>
        </w:rPr>
        <w:t>COMPUTER</w:t>
      </w:r>
      <w:r>
        <w:rPr>
          <w:sz w:val="27"/>
          <w:szCs w:val="27"/>
        </w:rPr>
        <w:t xml:space="preserve"> </w:t>
      </w:r>
      <w:r>
        <w:rPr>
          <w:w w:val="99"/>
          <w:sz w:val="27"/>
          <w:szCs w:val="27"/>
        </w:rPr>
        <w:t>SCIENCE</w:t>
      </w:r>
      <w:r>
        <w:rPr>
          <w:sz w:val="27"/>
          <w:szCs w:val="27"/>
        </w:rPr>
        <w:t xml:space="preserve"> </w:t>
      </w:r>
      <w:r>
        <w:rPr>
          <w:w w:val="99"/>
          <w:sz w:val="27"/>
          <w:szCs w:val="27"/>
        </w:rPr>
        <w:t>&amp;</w:t>
      </w:r>
      <w:r>
        <w:rPr>
          <w:sz w:val="27"/>
          <w:szCs w:val="27"/>
        </w:rPr>
        <w:t xml:space="preserve"> </w:t>
      </w:r>
      <w:r>
        <w:rPr>
          <w:w w:val="99"/>
          <w:sz w:val="27"/>
          <w:szCs w:val="27"/>
        </w:rPr>
        <w:t>ENGINEERING</w:t>
      </w:r>
    </w:p>
    <w:p w:rsidR="00475CFD" w:rsidRDefault="00475CFD" w:rsidP="00941F6C">
      <w:pPr>
        <w:spacing w:before="8" w:line="240" w:lineRule="exact"/>
        <w:jc w:val="both"/>
        <w:rPr>
          <w:sz w:val="24"/>
          <w:szCs w:val="24"/>
        </w:rPr>
      </w:pPr>
    </w:p>
    <w:p w:rsidR="00475CFD" w:rsidRDefault="000714D4" w:rsidP="00941F6C">
      <w:pPr>
        <w:ind w:left="3974" w:right="3965"/>
        <w:jc w:val="both"/>
        <w:rPr>
          <w:sz w:val="23"/>
          <w:szCs w:val="23"/>
        </w:rPr>
      </w:pPr>
      <w:r>
        <w:rPr>
          <w:sz w:val="23"/>
          <w:szCs w:val="23"/>
        </w:rPr>
        <w:t>HUBLI – 580 031 (India).</w:t>
      </w:r>
    </w:p>
    <w:p w:rsidR="00475CFD" w:rsidRDefault="00475CFD" w:rsidP="00941F6C">
      <w:pPr>
        <w:spacing w:before="2" w:line="140" w:lineRule="exact"/>
        <w:jc w:val="both"/>
        <w:rPr>
          <w:sz w:val="14"/>
          <w:szCs w:val="14"/>
        </w:rPr>
      </w:pPr>
    </w:p>
    <w:p w:rsidR="00475CFD" w:rsidRDefault="000714D4" w:rsidP="00941F6C">
      <w:pPr>
        <w:ind w:left="3989" w:right="3977"/>
        <w:jc w:val="both"/>
        <w:rPr>
          <w:sz w:val="25"/>
          <w:szCs w:val="25"/>
        </w:rPr>
        <w:sectPr w:rsidR="00475CFD">
          <w:headerReference w:type="default" r:id="rId8"/>
          <w:footerReference w:type="default" r:id="rId9"/>
          <w:pgSz w:w="11920" w:h="16840"/>
          <w:pgMar w:top="1480" w:right="680" w:bottom="280" w:left="760" w:header="1286" w:footer="1516" w:gutter="0"/>
          <w:pgNumType w:start="1"/>
          <w:cols w:space="720"/>
        </w:sectPr>
      </w:pPr>
      <w:r>
        <w:rPr>
          <w:sz w:val="25"/>
          <w:szCs w:val="25"/>
        </w:rPr>
        <w:t>Academic year 2020-21</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1" w:line="240" w:lineRule="exact"/>
        <w:jc w:val="both"/>
        <w:rPr>
          <w:sz w:val="24"/>
          <w:szCs w:val="24"/>
        </w:rPr>
      </w:pPr>
    </w:p>
    <w:p w:rsidR="00475CFD" w:rsidRDefault="000714D4" w:rsidP="00941F6C">
      <w:pPr>
        <w:spacing w:before="9"/>
        <w:ind w:left="586"/>
        <w:jc w:val="both"/>
        <w:rPr>
          <w:rFonts w:ascii="Calibri" w:eastAsia="Calibri" w:hAnsi="Calibri" w:cs="Calibri"/>
          <w:sz w:val="23"/>
          <w:szCs w:val="23"/>
        </w:rPr>
      </w:pPr>
      <w:r>
        <w:rPr>
          <w:rFonts w:ascii="Calibri" w:eastAsia="Calibri" w:hAnsi="Calibri" w:cs="Calibri"/>
          <w:b/>
          <w:sz w:val="23"/>
          <w:szCs w:val="23"/>
        </w:rPr>
        <w:t>1.            Introduction</w:t>
      </w:r>
    </w:p>
    <w:p w:rsidR="00475CFD" w:rsidRDefault="00475CFD" w:rsidP="00941F6C">
      <w:pPr>
        <w:spacing w:before="8" w:line="100" w:lineRule="exact"/>
        <w:jc w:val="both"/>
        <w:rPr>
          <w:sz w:val="10"/>
          <w:szCs w:val="10"/>
        </w:rPr>
      </w:pPr>
    </w:p>
    <w:p w:rsidR="00475CFD" w:rsidRDefault="000714D4" w:rsidP="00941F6C">
      <w:pPr>
        <w:ind w:left="1522"/>
        <w:jc w:val="both"/>
        <w:rPr>
          <w:rFonts w:ascii="Calibri" w:eastAsia="Calibri" w:hAnsi="Calibri" w:cs="Calibri"/>
          <w:sz w:val="22"/>
          <w:szCs w:val="22"/>
        </w:rPr>
      </w:pPr>
      <w:r>
        <w:rPr>
          <w:rFonts w:ascii="Calibri" w:eastAsia="Calibri" w:hAnsi="Calibri" w:cs="Calibri"/>
          <w:position w:val="-5"/>
          <w:sz w:val="23"/>
          <w:szCs w:val="23"/>
        </w:rPr>
        <w:t xml:space="preserve">1.1       </w:t>
      </w:r>
      <w:r>
        <w:rPr>
          <w:rFonts w:ascii="Calibri" w:eastAsia="Calibri" w:hAnsi="Calibri" w:cs="Calibri"/>
          <w:sz w:val="22"/>
          <w:szCs w:val="22"/>
        </w:rPr>
        <w:t>Overview of the Problem Statement</w:t>
      </w:r>
    </w:p>
    <w:p w:rsidR="00475CFD" w:rsidRDefault="00475CFD" w:rsidP="00941F6C">
      <w:pPr>
        <w:spacing w:before="8" w:line="120" w:lineRule="exact"/>
        <w:jc w:val="both"/>
        <w:rPr>
          <w:sz w:val="12"/>
          <w:szCs w:val="12"/>
        </w:rPr>
      </w:pPr>
    </w:p>
    <w:p w:rsidR="00475CFD" w:rsidRDefault="000714D4" w:rsidP="00941F6C">
      <w:pPr>
        <w:ind w:left="1522"/>
        <w:jc w:val="both"/>
        <w:rPr>
          <w:rFonts w:ascii="Calibri" w:eastAsia="Calibri" w:hAnsi="Calibri" w:cs="Calibri"/>
          <w:sz w:val="22"/>
          <w:szCs w:val="22"/>
        </w:rPr>
      </w:pPr>
      <w:r>
        <w:rPr>
          <w:rFonts w:ascii="Calibri" w:eastAsia="Calibri" w:hAnsi="Calibri" w:cs="Calibri"/>
          <w:position w:val="-5"/>
          <w:sz w:val="23"/>
          <w:szCs w:val="23"/>
        </w:rPr>
        <w:t xml:space="preserve">1.2       </w:t>
      </w:r>
      <w:r>
        <w:rPr>
          <w:rFonts w:ascii="Calibri" w:eastAsia="Calibri" w:hAnsi="Calibri" w:cs="Calibri"/>
          <w:sz w:val="22"/>
          <w:szCs w:val="22"/>
        </w:rPr>
        <w:t>Features of Application</w:t>
      </w:r>
    </w:p>
    <w:p w:rsidR="00475CFD" w:rsidRDefault="00475CFD" w:rsidP="00941F6C">
      <w:pPr>
        <w:spacing w:before="8" w:line="120" w:lineRule="exact"/>
        <w:jc w:val="both"/>
        <w:rPr>
          <w:sz w:val="12"/>
          <w:szCs w:val="12"/>
        </w:rPr>
      </w:pPr>
    </w:p>
    <w:p w:rsidR="00475CFD" w:rsidRDefault="000714D4" w:rsidP="00941F6C">
      <w:pPr>
        <w:ind w:left="2163"/>
        <w:jc w:val="both"/>
        <w:rPr>
          <w:rFonts w:ascii="Calibri" w:eastAsia="Calibri" w:hAnsi="Calibri" w:cs="Calibri"/>
          <w:sz w:val="22"/>
          <w:szCs w:val="22"/>
        </w:rPr>
      </w:pPr>
      <w:r>
        <w:rPr>
          <w:rFonts w:ascii="Calibri" w:eastAsia="Calibri" w:hAnsi="Calibri" w:cs="Calibri"/>
          <w:sz w:val="23"/>
          <w:szCs w:val="23"/>
        </w:rPr>
        <w:t xml:space="preserve">1.2.1     </w:t>
      </w:r>
      <w:r>
        <w:rPr>
          <w:rFonts w:ascii="Calibri" w:eastAsia="Calibri" w:hAnsi="Calibri" w:cs="Calibri"/>
          <w:sz w:val="22"/>
          <w:szCs w:val="22"/>
        </w:rPr>
        <w:t>Auction of players</w:t>
      </w:r>
    </w:p>
    <w:p w:rsidR="00475CFD" w:rsidRDefault="00475CFD" w:rsidP="00941F6C">
      <w:pPr>
        <w:spacing w:before="16" w:line="260" w:lineRule="exact"/>
        <w:jc w:val="both"/>
        <w:rPr>
          <w:sz w:val="26"/>
          <w:szCs w:val="26"/>
        </w:rPr>
      </w:pPr>
    </w:p>
    <w:p w:rsidR="00475CFD" w:rsidRDefault="000714D4" w:rsidP="00941F6C">
      <w:pPr>
        <w:ind w:left="2163"/>
        <w:jc w:val="both"/>
        <w:rPr>
          <w:rFonts w:ascii="Calibri" w:eastAsia="Calibri" w:hAnsi="Calibri" w:cs="Calibri"/>
          <w:sz w:val="22"/>
          <w:szCs w:val="22"/>
        </w:rPr>
      </w:pPr>
      <w:r>
        <w:rPr>
          <w:rFonts w:ascii="Calibri" w:eastAsia="Calibri" w:hAnsi="Calibri" w:cs="Calibri"/>
          <w:sz w:val="23"/>
          <w:szCs w:val="23"/>
        </w:rPr>
        <w:t xml:space="preserve">1.2.2     </w:t>
      </w:r>
      <w:r>
        <w:rPr>
          <w:rFonts w:ascii="Calibri" w:eastAsia="Calibri" w:hAnsi="Calibri" w:cs="Calibri"/>
          <w:sz w:val="22"/>
          <w:szCs w:val="22"/>
        </w:rPr>
        <w:t>Matches between teams</w:t>
      </w:r>
    </w:p>
    <w:p w:rsidR="00475CFD" w:rsidRDefault="00475CFD" w:rsidP="00941F6C">
      <w:pPr>
        <w:spacing w:before="16" w:line="260" w:lineRule="exact"/>
        <w:jc w:val="both"/>
        <w:rPr>
          <w:sz w:val="26"/>
          <w:szCs w:val="26"/>
        </w:rPr>
      </w:pPr>
    </w:p>
    <w:p w:rsidR="00475CFD" w:rsidRDefault="000714D4" w:rsidP="00941F6C">
      <w:pPr>
        <w:ind w:left="2163"/>
        <w:jc w:val="both"/>
        <w:rPr>
          <w:rFonts w:ascii="Calibri" w:eastAsia="Calibri" w:hAnsi="Calibri" w:cs="Calibri"/>
          <w:sz w:val="22"/>
          <w:szCs w:val="22"/>
        </w:rPr>
      </w:pPr>
      <w:r>
        <w:rPr>
          <w:rFonts w:ascii="Calibri" w:eastAsia="Calibri" w:hAnsi="Calibri" w:cs="Calibri"/>
          <w:sz w:val="23"/>
          <w:szCs w:val="23"/>
        </w:rPr>
        <w:t xml:space="preserve">1.2.3     </w:t>
      </w:r>
      <w:r>
        <w:rPr>
          <w:rFonts w:ascii="Calibri" w:eastAsia="Calibri" w:hAnsi="Calibri" w:cs="Calibri"/>
          <w:sz w:val="22"/>
          <w:szCs w:val="22"/>
        </w:rPr>
        <w:t>Winner of the match</w:t>
      </w:r>
    </w:p>
    <w:p w:rsidR="00475CFD" w:rsidRDefault="00475CFD" w:rsidP="00941F6C">
      <w:pPr>
        <w:spacing w:before="6" w:line="260" w:lineRule="exact"/>
        <w:jc w:val="both"/>
        <w:rPr>
          <w:sz w:val="26"/>
          <w:szCs w:val="26"/>
        </w:rPr>
      </w:pPr>
    </w:p>
    <w:p w:rsidR="00475CFD" w:rsidRDefault="000714D4" w:rsidP="00941F6C">
      <w:pPr>
        <w:ind w:left="596"/>
        <w:jc w:val="both"/>
        <w:rPr>
          <w:rFonts w:ascii="Calibri" w:eastAsia="Calibri" w:hAnsi="Calibri" w:cs="Calibri"/>
          <w:sz w:val="23"/>
          <w:szCs w:val="23"/>
        </w:rPr>
      </w:pPr>
      <w:r>
        <w:rPr>
          <w:rFonts w:ascii="Calibri" w:eastAsia="Calibri" w:hAnsi="Calibri" w:cs="Calibri"/>
          <w:b/>
          <w:position w:val="-5"/>
          <w:sz w:val="23"/>
          <w:szCs w:val="23"/>
        </w:rPr>
        <w:t xml:space="preserve">2.            </w:t>
      </w:r>
      <w:r>
        <w:rPr>
          <w:rFonts w:ascii="Calibri" w:eastAsia="Calibri" w:hAnsi="Calibri" w:cs="Calibri"/>
          <w:b/>
          <w:sz w:val="23"/>
          <w:szCs w:val="23"/>
        </w:rPr>
        <w:t>Design</w:t>
      </w:r>
    </w:p>
    <w:p w:rsidR="00475CFD" w:rsidRDefault="00475CFD" w:rsidP="00941F6C">
      <w:pPr>
        <w:spacing w:before="3" w:line="160" w:lineRule="exact"/>
        <w:jc w:val="both"/>
        <w:rPr>
          <w:sz w:val="16"/>
          <w:szCs w:val="16"/>
        </w:rPr>
      </w:pPr>
    </w:p>
    <w:p w:rsidR="00475CFD" w:rsidRDefault="000714D4" w:rsidP="00941F6C">
      <w:pPr>
        <w:ind w:left="1539"/>
        <w:jc w:val="both"/>
        <w:rPr>
          <w:rFonts w:ascii="Calibri" w:eastAsia="Calibri" w:hAnsi="Calibri" w:cs="Calibri"/>
          <w:sz w:val="22"/>
          <w:szCs w:val="22"/>
        </w:rPr>
      </w:pPr>
      <w:r>
        <w:rPr>
          <w:rFonts w:ascii="Calibri" w:eastAsia="Calibri" w:hAnsi="Calibri" w:cs="Calibri"/>
          <w:sz w:val="23"/>
          <w:szCs w:val="23"/>
        </w:rPr>
        <w:t xml:space="preserve">2.1       </w:t>
      </w:r>
      <w:r>
        <w:rPr>
          <w:rFonts w:ascii="Calibri" w:eastAsia="Calibri" w:hAnsi="Calibri" w:cs="Calibri"/>
          <w:position w:val="1"/>
          <w:sz w:val="22"/>
          <w:szCs w:val="22"/>
        </w:rPr>
        <w:t>Class Diagram</w:t>
      </w:r>
    </w:p>
    <w:p w:rsidR="00475CFD" w:rsidRDefault="00475CFD" w:rsidP="00941F6C">
      <w:pPr>
        <w:spacing w:before="2" w:line="240" w:lineRule="exact"/>
        <w:jc w:val="both"/>
        <w:rPr>
          <w:sz w:val="24"/>
          <w:szCs w:val="24"/>
        </w:rPr>
      </w:pPr>
    </w:p>
    <w:p w:rsidR="00475CFD" w:rsidRDefault="000714D4" w:rsidP="00941F6C">
      <w:pPr>
        <w:ind w:left="1539"/>
        <w:jc w:val="both"/>
        <w:rPr>
          <w:rFonts w:ascii="Calibri" w:eastAsia="Calibri" w:hAnsi="Calibri" w:cs="Calibri"/>
          <w:sz w:val="22"/>
          <w:szCs w:val="22"/>
        </w:rPr>
      </w:pPr>
      <w:r>
        <w:rPr>
          <w:rFonts w:ascii="Calibri" w:eastAsia="Calibri" w:hAnsi="Calibri" w:cs="Calibri"/>
          <w:sz w:val="23"/>
          <w:szCs w:val="23"/>
        </w:rPr>
        <w:t xml:space="preserve">2.2       </w:t>
      </w:r>
      <w:r>
        <w:rPr>
          <w:rFonts w:ascii="Calibri" w:eastAsia="Calibri" w:hAnsi="Calibri" w:cs="Calibri"/>
          <w:position w:val="1"/>
          <w:sz w:val="22"/>
          <w:szCs w:val="22"/>
        </w:rPr>
        <w:t>Description of Each Class</w:t>
      </w:r>
    </w:p>
    <w:p w:rsidR="00475CFD" w:rsidRDefault="00475CFD" w:rsidP="00941F6C">
      <w:pPr>
        <w:spacing w:before="2" w:line="240" w:lineRule="exact"/>
        <w:jc w:val="both"/>
        <w:rPr>
          <w:sz w:val="24"/>
          <w:szCs w:val="24"/>
        </w:rPr>
      </w:pPr>
    </w:p>
    <w:p w:rsidR="00475CFD" w:rsidRDefault="000714D4" w:rsidP="00941F6C">
      <w:pPr>
        <w:ind w:left="1539"/>
        <w:jc w:val="both"/>
        <w:rPr>
          <w:rFonts w:ascii="Calibri" w:eastAsia="Calibri" w:hAnsi="Calibri" w:cs="Calibri"/>
          <w:sz w:val="22"/>
          <w:szCs w:val="22"/>
        </w:rPr>
      </w:pPr>
      <w:r>
        <w:rPr>
          <w:rFonts w:ascii="Calibri" w:eastAsia="Calibri" w:hAnsi="Calibri" w:cs="Calibri"/>
          <w:sz w:val="23"/>
          <w:szCs w:val="23"/>
        </w:rPr>
        <w:t xml:space="preserve">2.3       </w:t>
      </w:r>
      <w:r>
        <w:rPr>
          <w:rFonts w:ascii="Calibri" w:eastAsia="Calibri" w:hAnsi="Calibri" w:cs="Calibri"/>
          <w:position w:val="1"/>
          <w:sz w:val="22"/>
          <w:szCs w:val="22"/>
        </w:rPr>
        <w:t>Main Function</w:t>
      </w:r>
    </w:p>
    <w:p w:rsidR="00475CFD" w:rsidRDefault="00475CFD" w:rsidP="00941F6C">
      <w:pPr>
        <w:spacing w:before="6" w:line="220" w:lineRule="exact"/>
        <w:jc w:val="both"/>
        <w:rPr>
          <w:sz w:val="22"/>
          <w:szCs w:val="22"/>
        </w:rPr>
      </w:pPr>
    </w:p>
    <w:p w:rsidR="00475CFD" w:rsidRDefault="000714D4" w:rsidP="00941F6C">
      <w:pPr>
        <w:ind w:left="1539"/>
        <w:jc w:val="both"/>
        <w:rPr>
          <w:rFonts w:ascii="Calibri" w:eastAsia="Calibri" w:hAnsi="Calibri" w:cs="Calibri"/>
          <w:sz w:val="22"/>
          <w:szCs w:val="22"/>
        </w:rPr>
      </w:pPr>
      <w:r>
        <w:rPr>
          <w:rFonts w:ascii="Calibri" w:eastAsia="Calibri" w:hAnsi="Calibri" w:cs="Calibri"/>
          <w:sz w:val="23"/>
          <w:szCs w:val="23"/>
        </w:rPr>
        <w:t xml:space="preserve">2.4       </w:t>
      </w:r>
      <w:r>
        <w:rPr>
          <w:rFonts w:ascii="Calibri" w:eastAsia="Calibri" w:hAnsi="Calibri" w:cs="Calibri"/>
          <w:sz w:val="22"/>
          <w:szCs w:val="22"/>
        </w:rPr>
        <w:t>Use of Standard Design Patterns</w:t>
      </w:r>
    </w:p>
    <w:p w:rsidR="00475CFD" w:rsidRDefault="00475CFD" w:rsidP="00941F6C">
      <w:pPr>
        <w:spacing w:before="14" w:line="240" w:lineRule="exact"/>
        <w:jc w:val="both"/>
        <w:rPr>
          <w:sz w:val="24"/>
          <w:szCs w:val="24"/>
        </w:rPr>
      </w:pPr>
    </w:p>
    <w:p w:rsidR="00475CFD" w:rsidRDefault="000714D4" w:rsidP="00941F6C">
      <w:pPr>
        <w:ind w:left="586"/>
        <w:jc w:val="both"/>
        <w:rPr>
          <w:rFonts w:ascii="Calibri" w:eastAsia="Calibri" w:hAnsi="Calibri" w:cs="Calibri"/>
          <w:sz w:val="23"/>
          <w:szCs w:val="23"/>
        </w:rPr>
      </w:pPr>
      <w:r>
        <w:rPr>
          <w:rFonts w:ascii="Calibri" w:eastAsia="Calibri" w:hAnsi="Calibri" w:cs="Calibri"/>
          <w:b/>
          <w:position w:val="-5"/>
          <w:sz w:val="23"/>
          <w:szCs w:val="23"/>
        </w:rPr>
        <w:t xml:space="preserve">3.            </w:t>
      </w:r>
      <w:r>
        <w:rPr>
          <w:rFonts w:ascii="Calibri" w:eastAsia="Calibri" w:hAnsi="Calibri" w:cs="Calibri"/>
          <w:b/>
          <w:sz w:val="23"/>
          <w:szCs w:val="23"/>
        </w:rPr>
        <w:t>Unit Test Plan</w:t>
      </w:r>
    </w:p>
    <w:p w:rsidR="00475CFD" w:rsidRDefault="00475CFD" w:rsidP="00941F6C">
      <w:pPr>
        <w:spacing w:before="8" w:line="120" w:lineRule="exact"/>
        <w:jc w:val="both"/>
        <w:rPr>
          <w:sz w:val="12"/>
          <w:szCs w:val="12"/>
        </w:rPr>
      </w:pPr>
    </w:p>
    <w:p w:rsidR="00475CFD" w:rsidRDefault="000714D4" w:rsidP="00941F6C">
      <w:pPr>
        <w:ind w:left="1522"/>
        <w:jc w:val="both"/>
        <w:rPr>
          <w:sz w:val="22"/>
          <w:szCs w:val="22"/>
        </w:rPr>
      </w:pPr>
      <w:r>
        <w:rPr>
          <w:rFonts w:ascii="Calibri" w:eastAsia="Calibri" w:hAnsi="Calibri" w:cs="Calibri"/>
          <w:sz w:val="23"/>
          <w:szCs w:val="23"/>
        </w:rPr>
        <w:t xml:space="preserve">3.1       </w:t>
      </w:r>
      <w:r>
        <w:rPr>
          <w:sz w:val="22"/>
          <w:szCs w:val="22"/>
        </w:rPr>
        <w:t xml:space="preserve">Auction: void </w:t>
      </w:r>
      <w:proofErr w:type="spellStart"/>
      <w:proofErr w:type="gramStart"/>
      <w:r>
        <w:rPr>
          <w:sz w:val="22"/>
          <w:szCs w:val="22"/>
        </w:rPr>
        <w:t>startauction</w:t>
      </w:r>
      <w:proofErr w:type="spellEnd"/>
      <w:r>
        <w:rPr>
          <w:sz w:val="22"/>
          <w:szCs w:val="22"/>
        </w:rPr>
        <w:t>(</w:t>
      </w:r>
      <w:proofErr w:type="gramEnd"/>
      <w:r>
        <w:rPr>
          <w:sz w:val="22"/>
          <w:szCs w:val="22"/>
        </w:rPr>
        <w:t>string players[],</w:t>
      </w:r>
      <w:proofErr w:type="spellStart"/>
      <w:r>
        <w:rPr>
          <w:sz w:val="22"/>
          <w:szCs w:val="22"/>
        </w:rPr>
        <w:t>int</w:t>
      </w:r>
      <w:proofErr w:type="spellEnd"/>
      <w:r>
        <w:rPr>
          <w:sz w:val="22"/>
          <w:szCs w:val="22"/>
        </w:rPr>
        <w:t xml:space="preserve"> </w:t>
      </w:r>
      <w:proofErr w:type="spellStart"/>
      <w:r>
        <w:rPr>
          <w:sz w:val="22"/>
          <w:szCs w:val="22"/>
        </w:rPr>
        <w:t>mb</w:t>
      </w:r>
      <w:proofErr w:type="spellEnd"/>
      <w:r>
        <w:rPr>
          <w:sz w:val="22"/>
          <w:szCs w:val="22"/>
        </w:rPr>
        <w:t>[],string teams[],string role[])</w:t>
      </w:r>
    </w:p>
    <w:p w:rsidR="00475CFD" w:rsidRDefault="00475CFD" w:rsidP="00941F6C">
      <w:pPr>
        <w:spacing w:before="18" w:line="200" w:lineRule="exact"/>
        <w:jc w:val="both"/>
      </w:pPr>
    </w:p>
    <w:p w:rsidR="00475CFD" w:rsidRDefault="000714D4" w:rsidP="00941F6C">
      <w:pPr>
        <w:ind w:left="1522"/>
        <w:jc w:val="both"/>
        <w:rPr>
          <w:sz w:val="22"/>
          <w:szCs w:val="22"/>
        </w:rPr>
      </w:pPr>
      <w:r>
        <w:rPr>
          <w:rFonts w:ascii="Calibri" w:eastAsia="Calibri" w:hAnsi="Calibri" w:cs="Calibri"/>
          <w:sz w:val="23"/>
          <w:szCs w:val="23"/>
        </w:rPr>
        <w:t xml:space="preserve">3.2       </w:t>
      </w:r>
      <w:r>
        <w:rPr>
          <w:sz w:val="22"/>
          <w:szCs w:val="22"/>
        </w:rPr>
        <w:t xml:space="preserve">Match: </w:t>
      </w:r>
      <w:proofErr w:type="gramStart"/>
      <w:r>
        <w:rPr>
          <w:sz w:val="22"/>
          <w:szCs w:val="22"/>
        </w:rPr>
        <w:t>match(</w:t>
      </w:r>
      <w:proofErr w:type="spellStart"/>
      <w:proofErr w:type="gramEnd"/>
      <w:r>
        <w:rPr>
          <w:sz w:val="22"/>
          <w:szCs w:val="22"/>
        </w:rPr>
        <w:t>int</w:t>
      </w:r>
      <w:proofErr w:type="spellEnd"/>
      <w:r>
        <w:rPr>
          <w:sz w:val="22"/>
          <w:szCs w:val="22"/>
        </w:rPr>
        <w:t xml:space="preserve"> choice)</w:t>
      </w:r>
    </w:p>
    <w:p w:rsidR="00475CFD" w:rsidRDefault="00475CFD" w:rsidP="00941F6C">
      <w:pPr>
        <w:spacing w:before="3" w:line="220" w:lineRule="exact"/>
        <w:jc w:val="both"/>
        <w:rPr>
          <w:sz w:val="22"/>
          <w:szCs w:val="22"/>
        </w:rPr>
      </w:pPr>
    </w:p>
    <w:p w:rsidR="00475CFD" w:rsidRDefault="000714D4" w:rsidP="00941F6C">
      <w:pPr>
        <w:ind w:left="1522"/>
        <w:jc w:val="both"/>
        <w:rPr>
          <w:sz w:val="22"/>
          <w:szCs w:val="22"/>
        </w:rPr>
      </w:pPr>
      <w:r>
        <w:rPr>
          <w:rFonts w:ascii="Calibri" w:eastAsia="Calibri" w:hAnsi="Calibri" w:cs="Calibri"/>
          <w:sz w:val="23"/>
          <w:szCs w:val="23"/>
        </w:rPr>
        <w:t xml:space="preserve">3.3       </w:t>
      </w:r>
      <w:r>
        <w:rPr>
          <w:position w:val="1"/>
          <w:sz w:val="22"/>
          <w:szCs w:val="22"/>
        </w:rPr>
        <w:t xml:space="preserve">Winner: </w:t>
      </w:r>
      <w:proofErr w:type="gramStart"/>
      <w:r>
        <w:rPr>
          <w:position w:val="1"/>
          <w:sz w:val="22"/>
          <w:szCs w:val="22"/>
        </w:rPr>
        <w:t>winner(</w:t>
      </w:r>
      <w:proofErr w:type="gramEnd"/>
      <w:r>
        <w:rPr>
          <w:position w:val="1"/>
          <w:sz w:val="22"/>
          <w:szCs w:val="22"/>
        </w:rPr>
        <w:t xml:space="preserve"> )</w:t>
      </w:r>
    </w:p>
    <w:p w:rsidR="00475CFD" w:rsidRDefault="00475CFD" w:rsidP="00941F6C">
      <w:pPr>
        <w:spacing w:before="18" w:line="200" w:lineRule="exact"/>
        <w:jc w:val="both"/>
      </w:pPr>
    </w:p>
    <w:p w:rsidR="00475CFD" w:rsidRDefault="000714D4" w:rsidP="00941F6C">
      <w:pPr>
        <w:ind w:left="615"/>
        <w:jc w:val="both"/>
        <w:rPr>
          <w:rFonts w:ascii="Calibri" w:eastAsia="Calibri" w:hAnsi="Calibri" w:cs="Calibri"/>
          <w:sz w:val="23"/>
          <w:szCs w:val="23"/>
        </w:rPr>
      </w:pPr>
      <w:r>
        <w:rPr>
          <w:rFonts w:ascii="Calibri" w:eastAsia="Calibri" w:hAnsi="Calibri" w:cs="Calibri"/>
          <w:b/>
          <w:position w:val="-5"/>
          <w:sz w:val="23"/>
          <w:szCs w:val="23"/>
        </w:rPr>
        <w:t xml:space="preserve">4             </w:t>
      </w:r>
      <w:r>
        <w:rPr>
          <w:rFonts w:ascii="Calibri" w:eastAsia="Calibri" w:hAnsi="Calibri" w:cs="Calibri"/>
          <w:b/>
          <w:sz w:val="23"/>
          <w:szCs w:val="23"/>
        </w:rPr>
        <w:t>Implementation</w:t>
      </w:r>
    </w:p>
    <w:p w:rsidR="00475CFD" w:rsidRDefault="00475CFD" w:rsidP="00941F6C">
      <w:pPr>
        <w:spacing w:line="120" w:lineRule="exact"/>
        <w:jc w:val="both"/>
        <w:rPr>
          <w:sz w:val="13"/>
          <w:szCs w:val="13"/>
        </w:rPr>
      </w:pPr>
    </w:p>
    <w:p w:rsidR="00475CFD" w:rsidRDefault="000714D4" w:rsidP="00941F6C">
      <w:pPr>
        <w:ind w:left="1522"/>
        <w:jc w:val="both"/>
        <w:rPr>
          <w:rFonts w:ascii="Calibri" w:eastAsia="Calibri" w:hAnsi="Calibri" w:cs="Calibri"/>
          <w:sz w:val="22"/>
          <w:szCs w:val="22"/>
        </w:rPr>
        <w:sectPr w:rsidR="00475CFD">
          <w:pgSz w:w="11920" w:h="16840"/>
          <w:pgMar w:top="1480" w:right="680" w:bottom="280" w:left="760" w:header="1286" w:footer="1516" w:gutter="0"/>
          <w:cols w:space="720"/>
        </w:sectPr>
      </w:pPr>
      <w:r>
        <w:rPr>
          <w:rFonts w:ascii="Calibri" w:eastAsia="Calibri" w:hAnsi="Calibri" w:cs="Calibri"/>
          <w:sz w:val="23"/>
          <w:szCs w:val="23"/>
        </w:rPr>
        <w:t xml:space="preserve">4.1       </w:t>
      </w:r>
      <w:r>
        <w:rPr>
          <w:rFonts w:ascii="Calibri" w:eastAsia="Calibri" w:hAnsi="Calibri" w:cs="Calibri"/>
          <w:sz w:val="22"/>
          <w:szCs w:val="22"/>
        </w:rPr>
        <w:t>Results</w:t>
      </w:r>
    </w:p>
    <w:p w:rsidR="00475CFD" w:rsidRDefault="00475CFD" w:rsidP="00941F6C">
      <w:pPr>
        <w:spacing w:before="7" w:line="160" w:lineRule="exact"/>
        <w:jc w:val="both"/>
        <w:rPr>
          <w:sz w:val="16"/>
          <w:szCs w:val="16"/>
        </w:rPr>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20"/>
        <w:ind w:left="418"/>
        <w:jc w:val="both"/>
        <w:rPr>
          <w:sz w:val="31"/>
          <w:szCs w:val="31"/>
        </w:rPr>
      </w:pPr>
      <w:r>
        <w:rPr>
          <w:b/>
          <w:sz w:val="31"/>
          <w:szCs w:val="31"/>
        </w:rPr>
        <w:t>1.  Introduction</w:t>
      </w:r>
    </w:p>
    <w:p w:rsidR="00475CFD" w:rsidRDefault="00475CFD" w:rsidP="00941F6C">
      <w:pPr>
        <w:spacing w:before="6" w:line="120" w:lineRule="exact"/>
        <w:jc w:val="both"/>
        <w:rPr>
          <w:sz w:val="12"/>
          <w:szCs w:val="12"/>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ind w:left="445"/>
        <w:jc w:val="both"/>
        <w:rPr>
          <w:sz w:val="31"/>
          <w:szCs w:val="31"/>
        </w:rPr>
      </w:pPr>
      <w:r>
        <w:rPr>
          <w:b/>
          <w:sz w:val="31"/>
          <w:szCs w:val="31"/>
        </w:rPr>
        <w:t>1.1 Overview of Problem Statement</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4" w:line="240" w:lineRule="exact"/>
        <w:jc w:val="both"/>
        <w:rPr>
          <w:sz w:val="24"/>
          <w:szCs w:val="24"/>
        </w:rPr>
      </w:pPr>
    </w:p>
    <w:p w:rsidR="00475CFD" w:rsidRDefault="000714D4" w:rsidP="00941F6C">
      <w:pPr>
        <w:spacing w:line="363" w:lineRule="auto"/>
        <w:ind w:left="699" w:right="88"/>
        <w:jc w:val="both"/>
        <w:rPr>
          <w:sz w:val="23"/>
          <w:szCs w:val="23"/>
        </w:rPr>
      </w:pPr>
      <w:r>
        <w:rPr>
          <w:sz w:val="23"/>
          <w:szCs w:val="23"/>
        </w:rPr>
        <w:t xml:space="preserve">Cricket is immensely popular team game and played on a field that has 20-meters pitch and its center with one wicket of three stumps on each end. It is played between two teams of eleven players each. The  objective  is  to  score  more  run(points)  than  the  opposing  team.  </w:t>
      </w:r>
      <w:proofErr w:type="gramStart"/>
      <w:r>
        <w:rPr>
          <w:sz w:val="23"/>
          <w:szCs w:val="23"/>
        </w:rPr>
        <w:t>A  match</w:t>
      </w:r>
      <w:proofErr w:type="gramEnd"/>
      <w:r>
        <w:rPr>
          <w:sz w:val="23"/>
          <w:szCs w:val="23"/>
        </w:rPr>
        <w:t xml:space="preserve">  is  divided  into  innings during which one team bats, two batsmen at time, and other team bowls. Here in this project we are simulating the cricket tournament, which involves auction of players(which will have players details), setting team players, organizing the matches(normal and final matches) between teams and at the end gives winner list and also declares final winner in the tournament.</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2" w:line="220" w:lineRule="exact"/>
        <w:jc w:val="both"/>
        <w:rPr>
          <w:sz w:val="22"/>
          <w:szCs w:val="22"/>
        </w:rPr>
      </w:pPr>
    </w:p>
    <w:p w:rsidR="00475CFD" w:rsidRDefault="000714D4" w:rsidP="00941F6C">
      <w:pPr>
        <w:ind w:left="447"/>
        <w:jc w:val="both"/>
        <w:rPr>
          <w:sz w:val="31"/>
          <w:szCs w:val="31"/>
        </w:rPr>
      </w:pPr>
      <w:r>
        <w:rPr>
          <w:b/>
          <w:sz w:val="31"/>
          <w:szCs w:val="31"/>
        </w:rPr>
        <w:t>1.2 Features of Application</w:t>
      </w:r>
    </w:p>
    <w:p w:rsidR="00475CFD" w:rsidRDefault="00475CFD" w:rsidP="00941F6C">
      <w:pPr>
        <w:spacing w:before="13" w:line="240" w:lineRule="exact"/>
        <w:jc w:val="both"/>
        <w:rPr>
          <w:sz w:val="24"/>
          <w:szCs w:val="24"/>
        </w:rPr>
      </w:pPr>
    </w:p>
    <w:p w:rsidR="00475CFD" w:rsidRDefault="000714D4" w:rsidP="00941F6C">
      <w:pPr>
        <w:ind w:left="445"/>
        <w:jc w:val="both"/>
        <w:rPr>
          <w:sz w:val="31"/>
          <w:szCs w:val="31"/>
        </w:rPr>
      </w:pPr>
      <w:r>
        <w:rPr>
          <w:b/>
          <w:sz w:val="31"/>
          <w:szCs w:val="31"/>
        </w:rPr>
        <w:t>1.2.1 Auction of players</w:t>
      </w:r>
    </w:p>
    <w:p w:rsidR="00475CFD" w:rsidRDefault="00475CFD" w:rsidP="00941F6C">
      <w:pPr>
        <w:spacing w:before="9" w:line="120" w:lineRule="exact"/>
        <w:jc w:val="both"/>
        <w:rPr>
          <w:sz w:val="13"/>
          <w:szCs w:val="13"/>
        </w:rPr>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line="363" w:lineRule="auto"/>
        <w:ind w:left="699" w:right="146"/>
        <w:jc w:val="both"/>
        <w:rPr>
          <w:sz w:val="23"/>
          <w:szCs w:val="23"/>
        </w:rPr>
      </w:pPr>
      <w:r>
        <w:rPr>
          <w:sz w:val="23"/>
          <w:szCs w:val="23"/>
        </w:rPr>
        <w:t>A player can be selected for particular team by providing team no and bid amount. Then the provided  team  no  and  bid  amount  is  checked  and  if  eligible  then  the  player  is  fixed  to  selected team.</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7" w:line="260" w:lineRule="exact"/>
        <w:jc w:val="both"/>
        <w:rPr>
          <w:sz w:val="26"/>
          <w:szCs w:val="26"/>
        </w:rPr>
      </w:pPr>
    </w:p>
    <w:p w:rsidR="00475CFD" w:rsidRDefault="000714D4" w:rsidP="00941F6C">
      <w:pPr>
        <w:ind w:left="445"/>
        <w:jc w:val="both"/>
        <w:rPr>
          <w:sz w:val="31"/>
          <w:szCs w:val="31"/>
        </w:rPr>
      </w:pPr>
      <w:r>
        <w:rPr>
          <w:b/>
          <w:sz w:val="31"/>
          <w:szCs w:val="31"/>
        </w:rPr>
        <w:t>1.2.2 Matches between teams</w:t>
      </w:r>
    </w:p>
    <w:p w:rsidR="00475CFD" w:rsidRDefault="00475CFD" w:rsidP="00941F6C">
      <w:pPr>
        <w:spacing w:line="200" w:lineRule="exact"/>
        <w:jc w:val="both"/>
      </w:pPr>
    </w:p>
    <w:p w:rsidR="00475CFD" w:rsidRDefault="00475CFD" w:rsidP="00941F6C">
      <w:pPr>
        <w:spacing w:before="11" w:line="220" w:lineRule="exact"/>
        <w:jc w:val="both"/>
        <w:rPr>
          <w:sz w:val="22"/>
          <w:szCs w:val="22"/>
        </w:rPr>
      </w:pPr>
    </w:p>
    <w:p w:rsidR="00475CFD" w:rsidRDefault="000714D4" w:rsidP="00941F6C">
      <w:pPr>
        <w:spacing w:line="366" w:lineRule="auto"/>
        <w:ind w:left="699" w:right="265"/>
        <w:jc w:val="both"/>
        <w:rPr>
          <w:sz w:val="23"/>
          <w:szCs w:val="23"/>
        </w:rPr>
      </w:pPr>
      <w:r>
        <w:rPr>
          <w:sz w:val="23"/>
          <w:szCs w:val="23"/>
        </w:rPr>
        <w:t xml:space="preserve">This feature the user can perform </w:t>
      </w:r>
      <w:r w:rsidR="00252A0B">
        <w:rPr>
          <w:sz w:val="23"/>
          <w:szCs w:val="23"/>
        </w:rPr>
        <w:t>after players</w:t>
      </w:r>
      <w:r>
        <w:rPr>
          <w:sz w:val="23"/>
          <w:szCs w:val="23"/>
        </w:rPr>
        <w:t xml:space="preserve"> get selected for particular team then it comes turn of match where we should select between normal and final match with teams to play then the match starts.</w:t>
      </w:r>
    </w:p>
    <w:p w:rsidR="00475CFD" w:rsidRDefault="00475CFD" w:rsidP="00941F6C">
      <w:pPr>
        <w:spacing w:before="3" w:line="180" w:lineRule="exact"/>
        <w:jc w:val="both"/>
        <w:rPr>
          <w:sz w:val="19"/>
          <w:szCs w:val="19"/>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ind w:left="445"/>
        <w:jc w:val="both"/>
        <w:rPr>
          <w:sz w:val="31"/>
          <w:szCs w:val="31"/>
        </w:rPr>
      </w:pPr>
      <w:r>
        <w:rPr>
          <w:b/>
          <w:sz w:val="31"/>
          <w:szCs w:val="31"/>
        </w:rPr>
        <w:t>1.2.3 Winner of the match</w:t>
      </w:r>
    </w:p>
    <w:p w:rsidR="00475CFD" w:rsidRDefault="00475CFD" w:rsidP="00941F6C">
      <w:pPr>
        <w:spacing w:before="13" w:line="240" w:lineRule="exact"/>
        <w:jc w:val="both"/>
        <w:rPr>
          <w:sz w:val="24"/>
          <w:szCs w:val="24"/>
        </w:rPr>
      </w:pPr>
    </w:p>
    <w:p w:rsidR="00475CFD" w:rsidRDefault="000714D4" w:rsidP="00941F6C">
      <w:pPr>
        <w:ind w:left="699"/>
        <w:jc w:val="both"/>
        <w:rPr>
          <w:sz w:val="22"/>
          <w:szCs w:val="22"/>
        </w:rPr>
        <w:sectPr w:rsidR="00475CFD">
          <w:pgSz w:w="11920" w:h="16840"/>
          <w:pgMar w:top="1480" w:right="680" w:bottom="280" w:left="760" w:header="1286" w:footer="1516" w:gutter="0"/>
          <w:cols w:space="720"/>
        </w:sectPr>
      </w:pPr>
      <w:r>
        <w:rPr>
          <w:sz w:val="22"/>
          <w:szCs w:val="22"/>
        </w:rPr>
        <w:t>This feature gives us the final result that is it displays the winner teams name with match number.</w:t>
      </w:r>
    </w:p>
    <w:p w:rsidR="00475CFD" w:rsidRDefault="00475CFD" w:rsidP="00941F6C">
      <w:pPr>
        <w:spacing w:before="2" w:line="100" w:lineRule="exact"/>
        <w:jc w:val="both"/>
        <w:rPr>
          <w:sz w:val="11"/>
          <w:szCs w:val="11"/>
        </w:rPr>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20"/>
        <w:ind w:left="543"/>
        <w:jc w:val="both"/>
        <w:rPr>
          <w:sz w:val="31"/>
          <w:szCs w:val="31"/>
        </w:rPr>
      </w:pPr>
      <w:r>
        <w:rPr>
          <w:b/>
          <w:sz w:val="31"/>
          <w:szCs w:val="31"/>
        </w:rPr>
        <w:t>2.  Design</w:t>
      </w:r>
    </w:p>
    <w:p w:rsidR="00475CFD" w:rsidRDefault="00475CFD" w:rsidP="00941F6C">
      <w:pPr>
        <w:spacing w:before="9" w:line="140" w:lineRule="exact"/>
        <w:jc w:val="both"/>
        <w:rPr>
          <w:sz w:val="15"/>
          <w:szCs w:val="15"/>
        </w:rPr>
      </w:pPr>
    </w:p>
    <w:p w:rsidR="00475CFD" w:rsidRDefault="00475CFD" w:rsidP="00941F6C">
      <w:pPr>
        <w:spacing w:line="200" w:lineRule="exact"/>
        <w:jc w:val="both"/>
      </w:pPr>
    </w:p>
    <w:p w:rsidR="00475CFD" w:rsidRDefault="000714D4" w:rsidP="00941F6C">
      <w:pPr>
        <w:ind w:left="567"/>
        <w:jc w:val="both"/>
        <w:rPr>
          <w:sz w:val="31"/>
          <w:szCs w:val="31"/>
        </w:rPr>
      </w:pPr>
      <w:r>
        <w:rPr>
          <w:b/>
          <w:sz w:val="31"/>
          <w:szCs w:val="31"/>
        </w:rPr>
        <w:t>2.1 Class Diagram</w:t>
      </w:r>
    </w:p>
    <w:p w:rsidR="00475CFD" w:rsidRDefault="00475CFD" w:rsidP="00941F6C">
      <w:pPr>
        <w:spacing w:before="7" w:line="140" w:lineRule="exact"/>
        <w:jc w:val="both"/>
        <w:rPr>
          <w:sz w:val="15"/>
          <w:szCs w:val="15"/>
        </w:rPr>
      </w:pPr>
    </w:p>
    <w:p w:rsidR="00475CFD" w:rsidRDefault="00475CFD" w:rsidP="00941F6C">
      <w:pPr>
        <w:spacing w:line="200" w:lineRule="exact"/>
        <w:jc w:val="both"/>
      </w:pPr>
    </w:p>
    <w:p w:rsidR="00475CFD" w:rsidRDefault="00245030" w:rsidP="00941F6C">
      <w:pPr>
        <w:ind w:left="104"/>
        <w:jc w:val="both"/>
        <w:sectPr w:rsidR="00475CFD">
          <w:pgSz w:w="11920" w:h="16840"/>
          <w:pgMar w:top="1480" w:right="680" w:bottom="280" w:left="640" w:header="1286" w:footer="1516" w:gutter="0"/>
          <w:cols w:space="720"/>
        </w:sectPr>
      </w:pPr>
      <w:r>
        <w:pict>
          <v:shape id="_x0000_i1026" type="#_x0000_t75" style="width:490.5pt;height:573.75pt">
            <v:imagedata r:id="rId10" o:title="oops uml"/>
          </v:shape>
        </w:pict>
      </w:r>
    </w:p>
    <w:p w:rsidR="00475CFD" w:rsidRDefault="00475CFD" w:rsidP="00941F6C">
      <w:pPr>
        <w:spacing w:before="2" w:line="100" w:lineRule="exact"/>
        <w:jc w:val="both"/>
        <w:rPr>
          <w:sz w:val="11"/>
          <w:szCs w:val="11"/>
        </w:rPr>
      </w:pPr>
    </w:p>
    <w:p w:rsidR="00475CFD" w:rsidRDefault="00475CFD" w:rsidP="00941F6C">
      <w:pPr>
        <w:spacing w:line="200" w:lineRule="exact"/>
        <w:jc w:val="both"/>
      </w:pPr>
    </w:p>
    <w:p w:rsidR="00475CFD" w:rsidRDefault="00475CFD" w:rsidP="00941F6C">
      <w:pPr>
        <w:spacing w:line="200" w:lineRule="exact"/>
        <w:jc w:val="both"/>
      </w:pPr>
    </w:p>
    <w:p w:rsidR="00941F6C" w:rsidRDefault="00941F6C" w:rsidP="00941F6C">
      <w:pPr>
        <w:spacing w:before="20"/>
        <w:ind w:left="452"/>
        <w:jc w:val="both"/>
        <w:rPr>
          <w:b/>
          <w:sz w:val="31"/>
          <w:szCs w:val="31"/>
        </w:rPr>
      </w:pPr>
    </w:p>
    <w:p w:rsidR="00475CFD" w:rsidRDefault="000714D4" w:rsidP="00941F6C">
      <w:pPr>
        <w:spacing w:before="20"/>
        <w:ind w:left="452"/>
        <w:jc w:val="both"/>
        <w:rPr>
          <w:sz w:val="31"/>
          <w:szCs w:val="31"/>
        </w:rPr>
      </w:pPr>
      <w:r>
        <w:rPr>
          <w:b/>
          <w:sz w:val="31"/>
          <w:szCs w:val="31"/>
        </w:rPr>
        <w:t>2.2 Description of Each Class</w:t>
      </w:r>
    </w:p>
    <w:p w:rsidR="00475CFD" w:rsidRDefault="00475CFD" w:rsidP="00941F6C">
      <w:pPr>
        <w:spacing w:before="7" w:line="140" w:lineRule="exact"/>
        <w:jc w:val="both"/>
        <w:rPr>
          <w:sz w:val="15"/>
          <w:szCs w:val="15"/>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941F6C" w:rsidRDefault="00941F6C" w:rsidP="00941F6C">
      <w:pPr>
        <w:spacing w:line="260" w:lineRule="exact"/>
        <w:ind w:left="1299"/>
        <w:jc w:val="both"/>
        <w:rPr>
          <w:b/>
          <w:position w:val="-1"/>
          <w:sz w:val="23"/>
          <w:szCs w:val="23"/>
        </w:rPr>
      </w:pPr>
    </w:p>
    <w:p w:rsidR="00941F6C" w:rsidRDefault="00941F6C" w:rsidP="00941F6C">
      <w:pPr>
        <w:spacing w:line="260" w:lineRule="exact"/>
        <w:ind w:left="1299"/>
        <w:jc w:val="both"/>
        <w:rPr>
          <w:b/>
          <w:position w:val="-1"/>
          <w:sz w:val="23"/>
          <w:szCs w:val="23"/>
        </w:rPr>
      </w:pPr>
    </w:p>
    <w:p w:rsidR="00475CFD" w:rsidRDefault="000714D4" w:rsidP="00941F6C">
      <w:pPr>
        <w:spacing w:line="260" w:lineRule="exact"/>
        <w:ind w:left="1299"/>
        <w:jc w:val="both"/>
        <w:rPr>
          <w:sz w:val="23"/>
          <w:szCs w:val="23"/>
        </w:rPr>
      </w:pPr>
      <w:r>
        <w:rPr>
          <w:b/>
          <w:position w:val="-1"/>
          <w:sz w:val="23"/>
          <w:szCs w:val="23"/>
        </w:rPr>
        <w:t>1.  Tournament</w:t>
      </w:r>
    </w:p>
    <w:p w:rsidR="00475CFD" w:rsidRDefault="00475CFD" w:rsidP="00941F6C">
      <w:pPr>
        <w:spacing w:line="200" w:lineRule="exact"/>
        <w:jc w:val="both"/>
      </w:pPr>
    </w:p>
    <w:p w:rsidR="00475CFD" w:rsidRDefault="00475CFD" w:rsidP="00941F6C">
      <w:pPr>
        <w:spacing w:before="4" w:line="240" w:lineRule="exact"/>
        <w:jc w:val="both"/>
        <w:rPr>
          <w:sz w:val="24"/>
          <w:szCs w:val="24"/>
        </w:rPr>
      </w:pPr>
    </w:p>
    <w:p w:rsidR="00475CFD" w:rsidRDefault="000714D4" w:rsidP="00941F6C">
      <w:pPr>
        <w:spacing w:before="30"/>
        <w:ind w:left="4480" w:right="4677"/>
        <w:jc w:val="both"/>
        <w:rPr>
          <w:sz w:val="23"/>
          <w:szCs w:val="23"/>
        </w:rPr>
      </w:pPr>
      <w:r>
        <w:rPr>
          <w:b/>
          <w:sz w:val="23"/>
          <w:szCs w:val="23"/>
        </w:rPr>
        <w:t>Tournament</w:t>
      </w:r>
    </w:p>
    <w:p w:rsidR="00475CFD" w:rsidRDefault="00475CFD" w:rsidP="00941F6C">
      <w:pPr>
        <w:spacing w:before="2" w:line="140" w:lineRule="exact"/>
        <w:jc w:val="both"/>
        <w:rPr>
          <w:sz w:val="15"/>
          <w:szCs w:val="15"/>
        </w:rPr>
      </w:pPr>
    </w:p>
    <w:p w:rsidR="00475CFD" w:rsidRDefault="00475CFD" w:rsidP="00941F6C">
      <w:pPr>
        <w:spacing w:line="200" w:lineRule="exact"/>
        <w:jc w:val="both"/>
      </w:pPr>
    </w:p>
    <w:p w:rsidR="00475CFD" w:rsidRDefault="000714D4" w:rsidP="00941F6C">
      <w:pPr>
        <w:ind w:left="3366"/>
        <w:jc w:val="both"/>
        <w:rPr>
          <w:sz w:val="23"/>
          <w:szCs w:val="23"/>
        </w:rPr>
      </w:pPr>
      <w:r>
        <w:rPr>
          <w:sz w:val="23"/>
          <w:szCs w:val="23"/>
        </w:rPr>
        <w:t>+</w:t>
      </w:r>
      <w:proofErr w:type="spellStart"/>
      <w:r>
        <w:rPr>
          <w:sz w:val="23"/>
          <w:szCs w:val="23"/>
        </w:rPr>
        <w:t>tournament</w:t>
      </w:r>
      <w:proofErr w:type="gramStart"/>
      <w:r>
        <w:rPr>
          <w:sz w:val="23"/>
          <w:szCs w:val="23"/>
        </w:rPr>
        <w:t>:string</w:t>
      </w:r>
      <w:proofErr w:type="spellEnd"/>
      <w:proofErr w:type="gramEnd"/>
    </w:p>
    <w:p w:rsidR="00475CFD" w:rsidRDefault="00475CFD" w:rsidP="00941F6C">
      <w:pPr>
        <w:spacing w:before="9" w:line="180" w:lineRule="exact"/>
        <w:jc w:val="both"/>
        <w:rPr>
          <w:sz w:val="19"/>
          <w:szCs w:val="19"/>
        </w:rPr>
      </w:pPr>
    </w:p>
    <w:p w:rsidR="00475CFD" w:rsidRDefault="000714D4" w:rsidP="00941F6C">
      <w:pPr>
        <w:ind w:left="3366"/>
        <w:jc w:val="both"/>
        <w:rPr>
          <w:sz w:val="23"/>
          <w:szCs w:val="23"/>
        </w:rPr>
      </w:pPr>
      <w:r>
        <w:rPr>
          <w:sz w:val="23"/>
          <w:szCs w:val="23"/>
        </w:rPr>
        <w:t>+</w:t>
      </w:r>
      <w:proofErr w:type="spellStart"/>
      <w:r>
        <w:rPr>
          <w:sz w:val="23"/>
          <w:szCs w:val="23"/>
        </w:rPr>
        <w:t>touryear</w:t>
      </w:r>
      <w:proofErr w:type="gramStart"/>
      <w:r>
        <w:rPr>
          <w:sz w:val="23"/>
          <w:szCs w:val="23"/>
        </w:rPr>
        <w:t>:int</w:t>
      </w:r>
      <w:proofErr w:type="spellEnd"/>
      <w:proofErr w:type="gramEnd"/>
    </w:p>
    <w:p w:rsidR="00475CFD" w:rsidRDefault="00475CFD" w:rsidP="00941F6C">
      <w:pPr>
        <w:spacing w:before="9" w:line="180" w:lineRule="exact"/>
        <w:jc w:val="both"/>
        <w:rPr>
          <w:sz w:val="19"/>
          <w:szCs w:val="19"/>
        </w:rPr>
      </w:pPr>
    </w:p>
    <w:p w:rsidR="00475CFD" w:rsidRDefault="00245030" w:rsidP="00941F6C">
      <w:pPr>
        <w:ind w:left="3366"/>
        <w:jc w:val="both"/>
        <w:rPr>
          <w:sz w:val="23"/>
          <w:szCs w:val="23"/>
        </w:rPr>
      </w:pPr>
      <w:r>
        <w:pict>
          <v:group id="_x0000_s1115" style="position:absolute;left:0;text-align:left;margin-left:205.3pt;margin-top:-78pt;width:180.25pt;height:191.7pt;z-index:-1057;mso-position-horizontal-relative:page" coordorigin="4106,-1560" coordsize="3605,3834">
            <v:shape id="_x0000_s1121" style="position:absolute;left:4111;top:-1551;width:3596;height:0" coordorigin="4111,-1551" coordsize="3596,0" path="m4111,-1551r3596,e" filled="f" strokeweight=".48pt">
              <v:path arrowok="t"/>
            </v:shape>
            <v:shape id="_x0000_s1120" style="position:absolute;left:4111;top:-1128;width:3596;height:0" coordorigin="4111,-1128" coordsize="3596,0" path="m4111,-1128r3596,e" filled="f" strokeweight=".48pt">
              <v:path arrowok="t"/>
            </v:shape>
            <v:shape id="_x0000_s1119" style="position:absolute;left:4111;top:736;width:3596;height:0" coordorigin="4111,736" coordsize="3596,0" path="m4111,736r3596,e" filled="f" strokeweight=".48pt">
              <v:path arrowok="t"/>
            </v:shape>
            <v:shape id="_x0000_s1118" style="position:absolute;left:4111;top:2269;width:3596;height:0" coordorigin="4111,2269" coordsize="3596,0" path="m4111,2269r3596,e" filled="f" strokeweight=".48pt">
              <v:path arrowok="t"/>
            </v:shape>
            <v:shape id="_x0000_s1117" style="position:absolute;left:4116;top:-1555;width:0;height:3820" coordorigin="4116,-1555" coordsize="0,3820" path="m4116,-1555r,3820e" filled="f" strokeweight=".48pt">
              <v:path arrowok="t"/>
            </v:shape>
            <v:shape id="_x0000_s1116" style="position:absolute;left:7702;top:-1555;width:0;height:3820" coordorigin="7702,-1555" coordsize="0,3820" path="m7702,-1555r,3820e" filled="f" strokeweight=".48pt">
              <v:path arrowok="t"/>
            </v:shape>
            <w10:wrap anchorx="page"/>
          </v:group>
        </w:pict>
      </w:r>
      <w:r w:rsidR="000714D4">
        <w:rPr>
          <w:sz w:val="23"/>
          <w:szCs w:val="23"/>
        </w:rPr>
        <w:t>+</w:t>
      </w:r>
      <w:proofErr w:type="spellStart"/>
      <w:r w:rsidR="000714D4">
        <w:rPr>
          <w:sz w:val="23"/>
          <w:szCs w:val="23"/>
        </w:rPr>
        <w:t>total_teams</w:t>
      </w:r>
      <w:proofErr w:type="gramStart"/>
      <w:r w:rsidR="000714D4">
        <w:rPr>
          <w:sz w:val="23"/>
          <w:szCs w:val="23"/>
        </w:rPr>
        <w:t>:int</w:t>
      </w:r>
      <w:proofErr w:type="spellEnd"/>
      <w:proofErr w:type="gramEnd"/>
    </w:p>
    <w:p w:rsidR="00475CFD" w:rsidRDefault="00475CFD" w:rsidP="00941F6C">
      <w:pPr>
        <w:spacing w:before="1" w:line="200" w:lineRule="exact"/>
        <w:jc w:val="both"/>
      </w:pPr>
    </w:p>
    <w:p w:rsidR="00475CFD" w:rsidRDefault="000714D4" w:rsidP="00941F6C">
      <w:pPr>
        <w:ind w:left="3366"/>
        <w:jc w:val="both"/>
        <w:rPr>
          <w:sz w:val="23"/>
          <w:szCs w:val="23"/>
        </w:rPr>
      </w:pPr>
      <w:r>
        <w:rPr>
          <w:sz w:val="23"/>
          <w:szCs w:val="23"/>
        </w:rPr>
        <w:t>+</w:t>
      </w:r>
      <w:proofErr w:type="spellStart"/>
      <w:r>
        <w:rPr>
          <w:sz w:val="23"/>
          <w:szCs w:val="23"/>
        </w:rPr>
        <w:t>total_players</w:t>
      </w:r>
      <w:proofErr w:type="gramStart"/>
      <w:r>
        <w:rPr>
          <w:sz w:val="23"/>
          <w:szCs w:val="23"/>
        </w:rPr>
        <w:t>:int</w:t>
      </w:r>
      <w:proofErr w:type="spellEnd"/>
      <w:proofErr w:type="gramEnd"/>
    </w:p>
    <w:p w:rsidR="00475CFD" w:rsidRDefault="00475CFD" w:rsidP="00941F6C">
      <w:pPr>
        <w:spacing w:before="8" w:line="200" w:lineRule="exact"/>
        <w:jc w:val="both"/>
      </w:pPr>
    </w:p>
    <w:p w:rsidR="00475CFD" w:rsidRDefault="000714D4" w:rsidP="00941F6C">
      <w:pPr>
        <w:ind w:left="3366"/>
        <w:jc w:val="both"/>
        <w:rPr>
          <w:sz w:val="23"/>
          <w:szCs w:val="23"/>
        </w:rPr>
      </w:pPr>
      <w:r>
        <w:rPr>
          <w:sz w:val="23"/>
          <w:szCs w:val="23"/>
        </w:rPr>
        <w:t>+</w:t>
      </w:r>
      <w:proofErr w:type="gramStart"/>
      <w:r>
        <w:rPr>
          <w:sz w:val="23"/>
          <w:szCs w:val="23"/>
        </w:rPr>
        <w:t>Tournament(</w:t>
      </w:r>
      <w:proofErr w:type="gramEnd"/>
      <w:r>
        <w:rPr>
          <w:sz w:val="23"/>
          <w:szCs w:val="23"/>
        </w:rPr>
        <w:t xml:space="preserve"> )</w:t>
      </w:r>
    </w:p>
    <w:p w:rsidR="00475CFD" w:rsidRDefault="00475CFD" w:rsidP="00941F6C">
      <w:pPr>
        <w:spacing w:before="9" w:line="180" w:lineRule="exact"/>
        <w:jc w:val="both"/>
        <w:rPr>
          <w:sz w:val="19"/>
          <w:szCs w:val="19"/>
        </w:rPr>
      </w:pPr>
    </w:p>
    <w:p w:rsidR="00475CFD" w:rsidRDefault="000714D4" w:rsidP="00941F6C">
      <w:pPr>
        <w:ind w:left="3366"/>
        <w:jc w:val="both"/>
        <w:rPr>
          <w:sz w:val="23"/>
          <w:szCs w:val="23"/>
        </w:rPr>
      </w:pPr>
      <w:r>
        <w:rPr>
          <w:sz w:val="23"/>
          <w:szCs w:val="23"/>
        </w:rPr>
        <w:t>+</w:t>
      </w:r>
      <w:proofErr w:type="gramStart"/>
      <w:r>
        <w:rPr>
          <w:sz w:val="23"/>
          <w:szCs w:val="23"/>
        </w:rPr>
        <w:t>tournament(</w:t>
      </w:r>
      <w:proofErr w:type="spellStart"/>
      <w:proofErr w:type="gramEnd"/>
      <w:r>
        <w:rPr>
          <w:sz w:val="23"/>
          <w:szCs w:val="23"/>
        </w:rPr>
        <w:t>string,int,int</w:t>
      </w:r>
      <w:proofErr w:type="spellEnd"/>
      <w:r>
        <w:rPr>
          <w:sz w:val="23"/>
          <w:szCs w:val="23"/>
        </w:rPr>
        <w:t>)</w:t>
      </w:r>
    </w:p>
    <w:p w:rsidR="00475CFD" w:rsidRDefault="00475CFD" w:rsidP="00941F6C">
      <w:pPr>
        <w:spacing w:before="9" w:line="180" w:lineRule="exact"/>
        <w:jc w:val="both"/>
        <w:rPr>
          <w:sz w:val="19"/>
          <w:szCs w:val="19"/>
        </w:rPr>
      </w:pPr>
    </w:p>
    <w:p w:rsidR="00475CFD" w:rsidRDefault="000714D4" w:rsidP="00941F6C">
      <w:pPr>
        <w:spacing w:line="260" w:lineRule="exact"/>
        <w:ind w:left="3366"/>
        <w:jc w:val="both"/>
        <w:rPr>
          <w:sz w:val="23"/>
          <w:szCs w:val="23"/>
        </w:rPr>
      </w:pPr>
      <w:r>
        <w:rPr>
          <w:position w:val="-1"/>
          <w:sz w:val="23"/>
          <w:szCs w:val="23"/>
        </w:rPr>
        <w:t>+</w:t>
      </w:r>
      <w:proofErr w:type="spellStart"/>
      <w:r>
        <w:rPr>
          <w:position w:val="-1"/>
          <w:sz w:val="23"/>
          <w:szCs w:val="23"/>
        </w:rPr>
        <w:t>tour_</w:t>
      </w:r>
      <w:proofErr w:type="gramStart"/>
      <w:r>
        <w:rPr>
          <w:position w:val="-1"/>
          <w:sz w:val="23"/>
          <w:szCs w:val="23"/>
        </w:rPr>
        <w:t>table</w:t>
      </w:r>
      <w:proofErr w:type="spellEnd"/>
      <w:r>
        <w:rPr>
          <w:position w:val="-1"/>
          <w:sz w:val="23"/>
          <w:szCs w:val="23"/>
        </w:rPr>
        <w:t>(</w:t>
      </w:r>
      <w:proofErr w:type="gramEnd"/>
      <w:r>
        <w:rPr>
          <w:position w:val="-1"/>
          <w:sz w:val="23"/>
          <w:szCs w:val="23"/>
        </w:rPr>
        <w:t xml:space="preserve"> ):void</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9" w:line="260" w:lineRule="exact"/>
        <w:jc w:val="both"/>
        <w:rPr>
          <w:sz w:val="26"/>
          <w:szCs w:val="26"/>
        </w:rPr>
      </w:pPr>
    </w:p>
    <w:p w:rsidR="00475CFD" w:rsidRPr="00941F6C" w:rsidRDefault="000714D4" w:rsidP="00941F6C">
      <w:pPr>
        <w:pStyle w:val="ListParagraph"/>
        <w:numPr>
          <w:ilvl w:val="0"/>
          <w:numId w:val="3"/>
        </w:numPr>
        <w:spacing w:before="29" w:line="269" w:lineRule="auto"/>
        <w:ind w:right="1470"/>
        <w:jc w:val="both"/>
        <w:rPr>
          <w:sz w:val="23"/>
          <w:szCs w:val="23"/>
        </w:rPr>
      </w:pPr>
      <w:r w:rsidRPr="00941F6C">
        <w:rPr>
          <w:sz w:val="23"/>
          <w:szCs w:val="23"/>
        </w:rPr>
        <w:t xml:space="preserve">Tournament class : this class includes the information about tournament has </w:t>
      </w:r>
      <w:proofErr w:type="spellStart"/>
      <w:r w:rsidRPr="00941F6C">
        <w:rPr>
          <w:sz w:val="23"/>
          <w:szCs w:val="23"/>
        </w:rPr>
        <w:t>name,year,total</w:t>
      </w:r>
      <w:proofErr w:type="spellEnd"/>
      <w:r w:rsidRPr="00941F6C">
        <w:rPr>
          <w:sz w:val="23"/>
          <w:szCs w:val="23"/>
        </w:rPr>
        <w:t xml:space="preserve"> teams ,and total players</w:t>
      </w:r>
    </w:p>
    <w:p w:rsidR="00475CFD" w:rsidRPr="00941F6C" w:rsidRDefault="000714D4" w:rsidP="00941F6C">
      <w:pPr>
        <w:pStyle w:val="ListParagraph"/>
        <w:numPr>
          <w:ilvl w:val="0"/>
          <w:numId w:val="3"/>
        </w:numPr>
        <w:spacing w:before="30"/>
        <w:ind w:right="4475"/>
        <w:jc w:val="both"/>
        <w:rPr>
          <w:sz w:val="23"/>
          <w:szCs w:val="23"/>
        </w:rPr>
      </w:pPr>
      <w:r w:rsidRPr="00941F6C">
        <w:rPr>
          <w:sz w:val="23"/>
          <w:szCs w:val="23"/>
        </w:rPr>
        <w:t>The classes like auction and team from it.</w:t>
      </w:r>
    </w:p>
    <w:p w:rsidR="00475CFD" w:rsidRDefault="00475CFD" w:rsidP="00941F6C">
      <w:pPr>
        <w:spacing w:before="8" w:line="180" w:lineRule="exact"/>
        <w:jc w:val="both"/>
        <w:rPr>
          <w:sz w:val="18"/>
          <w:szCs w:val="18"/>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line="200" w:lineRule="exact"/>
        <w:jc w:val="both"/>
        <w:rPr>
          <w:b/>
          <w:sz w:val="23"/>
          <w:szCs w:val="23"/>
        </w:rPr>
      </w:pPr>
    </w:p>
    <w:p w:rsidR="00941F6C" w:rsidRDefault="00941F6C" w:rsidP="00941F6C">
      <w:pPr>
        <w:spacing w:before="3" w:line="200" w:lineRule="exact"/>
        <w:jc w:val="both"/>
      </w:pPr>
    </w:p>
    <w:p w:rsidR="00475CFD" w:rsidRDefault="00624E77" w:rsidP="00941F6C">
      <w:pPr>
        <w:spacing w:before="32" w:line="240" w:lineRule="exact"/>
        <w:ind w:left="1299"/>
        <w:jc w:val="both"/>
        <w:rPr>
          <w:sz w:val="23"/>
          <w:szCs w:val="23"/>
        </w:rPr>
      </w:pPr>
      <w:r>
        <w:rPr>
          <w:b/>
          <w:w w:val="97"/>
          <w:position w:val="-1"/>
        </w:rPr>
        <w:t>2</w:t>
      </w:r>
      <w:r w:rsidR="000714D4">
        <w:rPr>
          <w:b/>
          <w:w w:val="97"/>
          <w:position w:val="-1"/>
        </w:rPr>
        <w:t>.</w:t>
      </w:r>
      <w:r w:rsidR="000714D4">
        <w:rPr>
          <w:b/>
          <w:position w:val="-1"/>
        </w:rPr>
        <w:t xml:space="preserve">    </w:t>
      </w:r>
      <w:r w:rsidR="000714D4">
        <w:rPr>
          <w:b/>
          <w:position w:val="-1"/>
          <w:sz w:val="23"/>
          <w:szCs w:val="23"/>
        </w:rPr>
        <w:t>Auction</w:t>
      </w:r>
    </w:p>
    <w:p w:rsidR="00475CFD" w:rsidRDefault="00475CFD" w:rsidP="00941F6C">
      <w:pPr>
        <w:spacing w:line="200" w:lineRule="exact"/>
        <w:jc w:val="both"/>
      </w:pPr>
    </w:p>
    <w:p w:rsidR="00475CFD" w:rsidRDefault="00475CFD" w:rsidP="00941F6C">
      <w:pPr>
        <w:spacing w:before="15" w:line="280" w:lineRule="exact"/>
        <w:jc w:val="both"/>
        <w:rPr>
          <w:sz w:val="28"/>
          <w:szCs w:val="28"/>
        </w:rPr>
      </w:pPr>
    </w:p>
    <w:p w:rsidR="00475CFD" w:rsidRDefault="000714D4" w:rsidP="00941F6C">
      <w:pPr>
        <w:spacing w:before="30"/>
        <w:ind w:left="4711" w:right="5064"/>
        <w:jc w:val="both"/>
        <w:rPr>
          <w:sz w:val="23"/>
          <w:szCs w:val="23"/>
        </w:rPr>
      </w:pPr>
      <w:r>
        <w:rPr>
          <w:b/>
          <w:sz w:val="23"/>
          <w:szCs w:val="23"/>
        </w:rPr>
        <w:t>Auction</w:t>
      </w:r>
    </w:p>
    <w:p w:rsidR="00475CFD" w:rsidRDefault="00475CFD" w:rsidP="00941F6C">
      <w:pPr>
        <w:spacing w:before="5" w:line="140" w:lineRule="exact"/>
        <w:jc w:val="both"/>
        <w:rPr>
          <w:sz w:val="15"/>
          <w:szCs w:val="15"/>
        </w:rPr>
      </w:pPr>
    </w:p>
    <w:p w:rsidR="00475CFD" w:rsidRDefault="00475CFD" w:rsidP="00941F6C">
      <w:pPr>
        <w:spacing w:line="200" w:lineRule="exact"/>
        <w:jc w:val="both"/>
      </w:pPr>
    </w:p>
    <w:p w:rsidR="00475CFD" w:rsidRDefault="000714D4" w:rsidP="00941F6C">
      <w:pPr>
        <w:ind w:left="3361"/>
        <w:jc w:val="both"/>
        <w:rPr>
          <w:sz w:val="23"/>
          <w:szCs w:val="23"/>
        </w:rPr>
      </w:pPr>
      <w:r>
        <w:rPr>
          <w:sz w:val="23"/>
          <w:szCs w:val="23"/>
        </w:rPr>
        <w:t>+</w:t>
      </w:r>
      <w:proofErr w:type="spellStart"/>
      <w:r>
        <w:rPr>
          <w:sz w:val="23"/>
          <w:szCs w:val="23"/>
        </w:rPr>
        <w:t>team_name</w:t>
      </w:r>
      <w:proofErr w:type="gramStart"/>
      <w:r>
        <w:rPr>
          <w:sz w:val="23"/>
          <w:szCs w:val="23"/>
        </w:rPr>
        <w:t>:string</w:t>
      </w:r>
      <w:proofErr w:type="spellEnd"/>
      <w:proofErr w:type="gramEnd"/>
    </w:p>
    <w:p w:rsidR="00475CFD" w:rsidRDefault="00475CFD" w:rsidP="00941F6C">
      <w:pPr>
        <w:spacing w:before="9" w:line="180" w:lineRule="exact"/>
        <w:jc w:val="both"/>
        <w:rPr>
          <w:sz w:val="19"/>
          <w:szCs w:val="19"/>
        </w:rPr>
      </w:pPr>
    </w:p>
    <w:p w:rsidR="00475CFD" w:rsidRDefault="000714D4" w:rsidP="00941F6C">
      <w:pPr>
        <w:ind w:left="3361"/>
        <w:jc w:val="both"/>
        <w:rPr>
          <w:sz w:val="23"/>
          <w:szCs w:val="23"/>
        </w:rPr>
      </w:pPr>
      <w:r>
        <w:rPr>
          <w:sz w:val="23"/>
          <w:szCs w:val="23"/>
        </w:rPr>
        <w:t>+</w:t>
      </w:r>
      <w:proofErr w:type="spellStart"/>
      <w:r>
        <w:rPr>
          <w:sz w:val="23"/>
          <w:szCs w:val="23"/>
        </w:rPr>
        <w:t>team_id</w:t>
      </w:r>
      <w:proofErr w:type="gramStart"/>
      <w:r>
        <w:rPr>
          <w:sz w:val="23"/>
          <w:szCs w:val="23"/>
        </w:rPr>
        <w:t>:int</w:t>
      </w:r>
      <w:proofErr w:type="spellEnd"/>
      <w:proofErr w:type="gramEnd"/>
    </w:p>
    <w:p w:rsidR="00475CFD" w:rsidRDefault="00475CFD" w:rsidP="00941F6C">
      <w:pPr>
        <w:spacing w:before="6" w:line="180" w:lineRule="exact"/>
        <w:jc w:val="both"/>
        <w:rPr>
          <w:sz w:val="19"/>
          <w:szCs w:val="19"/>
        </w:rPr>
      </w:pPr>
    </w:p>
    <w:p w:rsidR="00475CFD" w:rsidRDefault="000714D4" w:rsidP="00941F6C">
      <w:pPr>
        <w:ind w:left="3361"/>
        <w:jc w:val="both"/>
        <w:rPr>
          <w:sz w:val="23"/>
          <w:szCs w:val="23"/>
        </w:rPr>
      </w:pPr>
      <w:r>
        <w:rPr>
          <w:sz w:val="23"/>
          <w:szCs w:val="23"/>
        </w:rPr>
        <w:t>+</w:t>
      </w:r>
      <w:proofErr w:type="spellStart"/>
      <w:r>
        <w:rPr>
          <w:sz w:val="23"/>
          <w:szCs w:val="23"/>
        </w:rPr>
        <w:t>current_playername</w:t>
      </w:r>
      <w:proofErr w:type="gramStart"/>
      <w:r>
        <w:rPr>
          <w:sz w:val="23"/>
          <w:szCs w:val="23"/>
        </w:rPr>
        <w:t>:string</w:t>
      </w:r>
      <w:proofErr w:type="spellEnd"/>
      <w:proofErr w:type="gramEnd"/>
    </w:p>
    <w:p w:rsidR="00475CFD" w:rsidRDefault="00475CFD" w:rsidP="00941F6C">
      <w:pPr>
        <w:spacing w:before="1" w:line="200" w:lineRule="exact"/>
        <w:jc w:val="both"/>
      </w:pPr>
    </w:p>
    <w:p w:rsidR="00475CFD" w:rsidRDefault="00245030" w:rsidP="00941F6C">
      <w:pPr>
        <w:ind w:left="3361"/>
        <w:jc w:val="both"/>
        <w:rPr>
          <w:sz w:val="23"/>
          <w:szCs w:val="23"/>
        </w:rPr>
      </w:pPr>
      <w:r>
        <w:pict>
          <v:group id="_x0000_s1101" style="position:absolute;left:0;text-align:left;margin-left:205.3pt;margin-top:-101.25pt;width:180.25pt;height:215.4pt;z-index:-1055;mso-position-horizontal-relative:page" coordorigin="4106,-2025" coordsize="3605,4308">
            <v:shape id="_x0000_s1107" style="position:absolute;left:4111;top:-2016;width:3596;height:0" coordorigin="4111,-2016" coordsize="3596,0" path="m4111,-2016r3596,e" filled="f" strokeweight=".48pt">
              <v:path arrowok="t"/>
            </v:shape>
            <v:shape id="_x0000_s1106" style="position:absolute;left:4111;top:-1593;width:3596;height:0" coordorigin="4111,-1593" coordsize="3596,0" path="m4111,-1593r3596,e" filled="f" strokeweight=".48pt">
              <v:path arrowok="t"/>
            </v:shape>
            <v:shape id="_x0000_s1105" style="position:absolute;left:4111;top:734;width:3596;height:0" coordorigin="4111,734" coordsize="3596,0" path="m4111,734r3596,e" filled="f" strokeweight=".48pt">
              <v:path arrowok="t"/>
            </v:shape>
            <v:shape id="_x0000_s1104" style="position:absolute;left:4111;top:2278;width:3596;height:0" coordorigin="4111,2278" coordsize="3596,0" path="m4111,2278r3596,e" filled="f" strokeweight=".48pt">
              <v:path arrowok="t"/>
            </v:shape>
            <v:shape id="_x0000_s1103" style="position:absolute;left:4116;top:-2021;width:0;height:4294" coordorigin="4116,-2021" coordsize="0,4294" path="m4116,-2021r,4294e" filled="f" strokeweight=".48pt">
              <v:path arrowok="t"/>
            </v:shape>
            <v:shape id="_x0000_s1102" style="position:absolute;left:7702;top:-2021;width:0;height:4294" coordorigin="7702,-2021" coordsize="0,4294" path="m7702,-2021r,4294e" filled="f" strokeweight=".48pt">
              <v:path arrowok="t"/>
            </v:shape>
            <w10:wrap anchorx="page"/>
          </v:group>
        </w:pict>
      </w:r>
      <w:r w:rsidR="000714D4">
        <w:rPr>
          <w:sz w:val="23"/>
          <w:szCs w:val="23"/>
        </w:rPr>
        <w:t>+</w:t>
      </w:r>
      <w:proofErr w:type="spellStart"/>
      <w:r w:rsidR="000714D4">
        <w:rPr>
          <w:sz w:val="23"/>
          <w:szCs w:val="23"/>
        </w:rPr>
        <w:t>min_bid</w:t>
      </w:r>
      <w:proofErr w:type="gramStart"/>
      <w:r w:rsidR="000714D4">
        <w:rPr>
          <w:sz w:val="23"/>
          <w:szCs w:val="23"/>
        </w:rPr>
        <w:t>:int</w:t>
      </w:r>
      <w:proofErr w:type="spellEnd"/>
      <w:proofErr w:type="gramEnd"/>
    </w:p>
    <w:p w:rsidR="00475CFD" w:rsidRDefault="00475CFD" w:rsidP="00941F6C">
      <w:pPr>
        <w:spacing w:before="9" w:line="180" w:lineRule="exact"/>
        <w:jc w:val="both"/>
        <w:rPr>
          <w:sz w:val="19"/>
          <w:szCs w:val="19"/>
        </w:rPr>
      </w:pPr>
    </w:p>
    <w:p w:rsidR="00475CFD" w:rsidRDefault="000714D4" w:rsidP="00941F6C">
      <w:pPr>
        <w:ind w:left="3361"/>
        <w:jc w:val="both"/>
        <w:rPr>
          <w:sz w:val="23"/>
          <w:szCs w:val="23"/>
        </w:rPr>
      </w:pPr>
      <w:r>
        <w:rPr>
          <w:sz w:val="23"/>
          <w:szCs w:val="23"/>
        </w:rPr>
        <w:t>+</w:t>
      </w:r>
      <w:proofErr w:type="spellStart"/>
      <w:r>
        <w:rPr>
          <w:sz w:val="23"/>
          <w:szCs w:val="23"/>
        </w:rPr>
        <w:t>tournament</w:t>
      </w:r>
      <w:proofErr w:type="gramStart"/>
      <w:r>
        <w:rPr>
          <w:sz w:val="23"/>
          <w:szCs w:val="23"/>
        </w:rPr>
        <w:t>:Tournament</w:t>
      </w:r>
      <w:proofErr w:type="spellEnd"/>
      <w:proofErr w:type="gramEnd"/>
    </w:p>
    <w:p w:rsidR="00475CFD" w:rsidRDefault="00475CFD" w:rsidP="00941F6C">
      <w:pPr>
        <w:spacing w:before="11" w:line="200" w:lineRule="exact"/>
        <w:jc w:val="both"/>
      </w:pPr>
    </w:p>
    <w:p w:rsidR="00475CFD" w:rsidRDefault="000714D4" w:rsidP="00941F6C">
      <w:pPr>
        <w:ind w:left="3361"/>
        <w:jc w:val="both"/>
        <w:rPr>
          <w:sz w:val="23"/>
          <w:szCs w:val="23"/>
        </w:rPr>
      </w:pPr>
      <w:r>
        <w:rPr>
          <w:sz w:val="23"/>
          <w:szCs w:val="23"/>
        </w:rPr>
        <w:t>+</w:t>
      </w:r>
      <w:proofErr w:type="gramStart"/>
      <w:r>
        <w:rPr>
          <w:sz w:val="23"/>
          <w:szCs w:val="23"/>
        </w:rPr>
        <w:t>Auction(</w:t>
      </w:r>
      <w:proofErr w:type="gramEnd"/>
      <w:r>
        <w:rPr>
          <w:sz w:val="23"/>
          <w:szCs w:val="23"/>
        </w:rPr>
        <w:t xml:space="preserve"> )</w:t>
      </w:r>
    </w:p>
    <w:p w:rsidR="00475CFD" w:rsidRDefault="00475CFD" w:rsidP="00941F6C">
      <w:pPr>
        <w:spacing w:before="9" w:line="180" w:lineRule="exact"/>
        <w:jc w:val="both"/>
        <w:rPr>
          <w:sz w:val="19"/>
          <w:szCs w:val="19"/>
        </w:rPr>
      </w:pPr>
    </w:p>
    <w:p w:rsidR="00475CFD" w:rsidRDefault="000714D4" w:rsidP="00941F6C">
      <w:pPr>
        <w:ind w:left="3361"/>
        <w:jc w:val="both"/>
        <w:rPr>
          <w:sz w:val="23"/>
          <w:szCs w:val="23"/>
        </w:rPr>
      </w:pPr>
      <w:r>
        <w:rPr>
          <w:sz w:val="23"/>
          <w:szCs w:val="23"/>
        </w:rPr>
        <w:t>+</w:t>
      </w:r>
      <w:proofErr w:type="spellStart"/>
      <w:proofErr w:type="gramStart"/>
      <w:r>
        <w:rPr>
          <w:sz w:val="23"/>
          <w:szCs w:val="23"/>
        </w:rPr>
        <w:t>welcomeauction</w:t>
      </w:r>
      <w:proofErr w:type="spellEnd"/>
      <w:r>
        <w:rPr>
          <w:sz w:val="23"/>
          <w:szCs w:val="23"/>
        </w:rPr>
        <w:t>(</w:t>
      </w:r>
      <w:proofErr w:type="gramEnd"/>
      <w:r>
        <w:rPr>
          <w:sz w:val="23"/>
          <w:szCs w:val="23"/>
        </w:rPr>
        <w:t xml:space="preserve"> ):void</w:t>
      </w:r>
    </w:p>
    <w:p w:rsidR="00475CFD" w:rsidRDefault="00475CFD" w:rsidP="00941F6C">
      <w:pPr>
        <w:spacing w:before="6" w:line="180" w:lineRule="exact"/>
        <w:jc w:val="both"/>
        <w:rPr>
          <w:sz w:val="19"/>
          <w:szCs w:val="19"/>
        </w:rPr>
      </w:pPr>
    </w:p>
    <w:p w:rsidR="00475CFD" w:rsidRDefault="000714D4" w:rsidP="00941F6C">
      <w:pPr>
        <w:spacing w:line="260" w:lineRule="exact"/>
        <w:ind w:left="3361"/>
        <w:jc w:val="both"/>
        <w:rPr>
          <w:sz w:val="23"/>
          <w:szCs w:val="23"/>
        </w:rPr>
      </w:pPr>
      <w:r>
        <w:rPr>
          <w:position w:val="-1"/>
          <w:sz w:val="23"/>
          <w:szCs w:val="23"/>
        </w:rPr>
        <w:t>+</w:t>
      </w:r>
      <w:proofErr w:type="spellStart"/>
      <w:proofErr w:type="gramStart"/>
      <w:r>
        <w:rPr>
          <w:position w:val="-1"/>
          <w:sz w:val="23"/>
          <w:szCs w:val="23"/>
        </w:rPr>
        <w:t>startauction</w:t>
      </w:r>
      <w:proofErr w:type="spellEnd"/>
      <w:r>
        <w:rPr>
          <w:position w:val="-1"/>
          <w:sz w:val="23"/>
          <w:szCs w:val="23"/>
        </w:rPr>
        <w:t>(</w:t>
      </w:r>
      <w:proofErr w:type="gramEnd"/>
      <w:r>
        <w:rPr>
          <w:position w:val="-1"/>
          <w:sz w:val="23"/>
          <w:szCs w:val="23"/>
        </w:rPr>
        <w:t xml:space="preserve"> ):void</w:t>
      </w:r>
    </w:p>
    <w:p w:rsidR="00475CFD" w:rsidRDefault="00475CFD" w:rsidP="00941F6C">
      <w:pPr>
        <w:spacing w:before="8" w:line="120" w:lineRule="exact"/>
        <w:jc w:val="both"/>
        <w:rPr>
          <w:sz w:val="13"/>
          <w:szCs w:val="13"/>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Pr="00941F6C" w:rsidRDefault="000714D4" w:rsidP="00941F6C">
      <w:pPr>
        <w:pStyle w:val="ListParagraph"/>
        <w:numPr>
          <w:ilvl w:val="0"/>
          <w:numId w:val="4"/>
        </w:numPr>
        <w:spacing w:before="29"/>
        <w:jc w:val="both"/>
        <w:rPr>
          <w:sz w:val="23"/>
          <w:szCs w:val="23"/>
        </w:rPr>
      </w:pPr>
      <w:r w:rsidRPr="00941F6C">
        <w:rPr>
          <w:sz w:val="23"/>
          <w:szCs w:val="23"/>
        </w:rPr>
        <w:t>Auction class is to give the information about the bid and the team who bid for which player.</w:t>
      </w:r>
    </w:p>
    <w:p w:rsidR="00475CFD" w:rsidRPr="00941F6C" w:rsidRDefault="000714D4" w:rsidP="00941F6C">
      <w:pPr>
        <w:pStyle w:val="ListParagraph"/>
        <w:numPr>
          <w:ilvl w:val="0"/>
          <w:numId w:val="4"/>
        </w:numPr>
        <w:spacing w:line="260" w:lineRule="exact"/>
        <w:jc w:val="both"/>
        <w:rPr>
          <w:sz w:val="23"/>
          <w:szCs w:val="23"/>
        </w:rPr>
      </w:pPr>
      <w:r w:rsidRPr="00941F6C">
        <w:rPr>
          <w:sz w:val="23"/>
          <w:szCs w:val="23"/>
        </w:rPr>
        <w:t xml:space="preserve">It includes team </w:t>
      </w:r>
      <w:proofErr w:type="spellStart"/>
      <w:r w:rsidRPr="00941F6C">
        <w:rPr>
          <w:sz w:val="23"/>
          <w:szCs w:val="23"/>
        </w:rPr>
        <w:t>name,team</w:t>
      </w:r>
      <w:proofErr w:type="spellEnd"/>
      <w:r w:rsidRPr="00941F6C">
        <w:rPr>
          <w:sz w:val="23"/>
          <w:szCs w:val="23"/>
        </w:rPr>
        <w:t xml:space="preserve"> </w:t>
      </w:r>
      <w:proofErr w:type="spellStart"/>
      <w:r w:rsidRPr="00941F6C">
        <w:rPr>
          <w:sz w:val="23"/>
          <w:szCs w:val="23"/>
        </w:rPr>
        <w:t>id,current</w:t>
      </w:r>
      <w:proofErr w:type="spellEnd"/>
      <w:r w:rsidRPr="00941F6C">
        <w:rPr>
          <w:sz w:val="23"/>
          <w:szCs w:val="23"/>
        </w:rPr>
        <w:t xml:space="preserve"> </w:t>
      </w:r>
      <w:proofErr w:type="spellStart"/>
      <w:r w:rsidRPr="00941F6C">
        <w:rPr>
          <w:sz w:val="23"/>
          <w:szCs w:val="23"/>
        </w:rPr>
        <w:t>player,and</w:t>
      </w:r>
      <w:proofErr w:type="spellEnd"/>
      <w:r w:rsidRPr="00941F6C">
        <w:rPr>
          <w:sz w:val="23"/>
          <w:szCs w:val="23"/>
        </w:rPr>
        <w:t xml:space="preserve"> minimum bid</w:t>
      </w:r>
    </w:p>
    <w:p w:rsidR="00475CFD" w:rsidRDefault="00475CFD" w:rsidP="00941F6C">
      <w:pPr>
        <w:spacing w:before="1" w:line="100" w:lineRule="exact"/>
        <w:jc w:val="both"/>
        <w:rPr>
          <w:sz w:val="11"/>
          <w:szCs w:val="11"/>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624E77" w:rsidP="00941F6C">
      <w:pPr>
        <w:ind w:left="1280"/>
        <w:jc w:val="both"/>
        <w:rPr>
          <w:sz w:val="23"/>
          <w:szCs w:val="23"/>
        </w:rPr>
      </w:pPr>
      <w:r>
        <w:rPr>
          <w:b/>
          <w:sz w:val="23"/>
          <w:szCs w:val="23"/>
        </w:rPr>
        <w:t>3</w:t>
      </w:r>
      <w:r w:rsidR="000714D4">
        <w:rPr>
          <w:b/>
          <w:sz w:val="23"/>
          <w:szCs w:val="23"/>
        </w:rPr>
        <w:t>.  Team</w:t>
      </w:r>
    </w:p>
    <w:p w:rsidR="00475CFD" w:rsidRDefault="00475CFD" w:rsidP="00941F6C">
      <w:pPr>
        <w:spacing w:before="8" w:line="260" w:lineRule="exact"/>
        <w:jc w:val="both"/>
        <w:rPr>
          <w:sz w:val="26"/>
          <w:szCs w:val="26"/>
        </w:rPr>
      </w:pPr>
    </w:p>
    <w:p w:rsidR="00475CFD" w:rsidRDefault="000714D4" w:rsidP="00941F6C">
      <w:pPr>
        <w:ind w:left="4711" w:right="5284"/>
        <w:jc w:val="both"/>
        <w:rPr>
          <w:sz w:val="23"/>
          <w:szCs w:val="23"/>
        </w:rPr>
      </w:pPr>
      <w:r>
        <w:rPr>
          <w:b/>
          <w:sz w:val="23"/>
          <w:szCs w:val="23"/>
        </w:rPr>
        <w:t>Team</w:t>
      </w:r>
    </w:p>
    <w:p w:rsidR="00475CFD" w:rsidRDefault="00475CFD" w:rsidP="00941F6C">
      <w:pPr>
        <w:spacing w:before="5" w:line="140" w:lineRule="exact"/>
        <w:jc w:val="both"/>
        <w:rPr>
          <w:sz w:val="15"/>
          <w:szCs w:val="15"/>
        </w:rPr>
      </w:pPr>
    </w:p>
    <w:p w:rsidR="00475CFD" w:rsidRDefault="00475CFD" w:rsidP="00941F6C">
      <w:pPr>
        <w:spacing w:line="200" w:lineRule="exact"/>
        <w:jc w:val="both"/>
      </w:pPr>
    </w:p>
    <w:p w:rsidR="00475CFD" w:rsidRDefault="000714D4" w:rsidP="00941F6C">
      <w:pPr>
        <w:ind w:left="3361"/>
        <w:jc w:val="both"/>
        <w:rPr>
          <w:sz w:val="23"/>
          <w:szCs w:val="23"/>
        </w:rPr>
      </w:pPr>
      <w:r>
        <w:rPr>
          <w:sz w:val="23"/>
          <w:szCs w:val="23"/>
        </w:rPr>
        <w:t>+</w:t>
      </w:r>
      <w:proofErr w:type="spellStart"/>
      <w:r>
        <w:rPr>
          <w:sz w:val="23"/>
          <w:szCs w:val="23"/>
        </w:rPr>
        <w:t>team_name</w:t>
      </w:r>
      <w:proofErr w:type="gramStart"/>
      <w:r>
        <w:rPr>
          <w:sz w:val="23"/>
          <w:szCs w:val="23"/>
        </w:rPr>
        <w:t>:string</w:t>
      </w:r>
      <w:proofErr w:type="spellEnd"/>
      <w:proofErr w:type="gramEnd"/>
    </w:p>
    <w:p w:rsidR="00475CFD" w:rsidRDefault="00475CFD" w:rsidP="00941F6C">
      <w:pPr>
        <w:spacing w:before="6" w:line="180" w:lineRule="exact"/>
        <w:jc w:val="both"/>
        <w:rPr>
          <w:sz w:val="19"/>
          <w:szCs w:val="19"/>
        </w:rPr>
      </w:pPr>
    </w:p>
    <w:p w:rsidR="00475CFD" w:rsidRDefault="000714D4" w:rsidP="00941F6C">
      <w:pPr>
        <w:ind w:left="3361"/>
        <w:jc w:val="both"/>
        <w:rPr>
          <w:sz w:val="23"/>
          <w:szCs w:val="23"/>
        </w:rPr>
      </w:pPr>
      <w:r>
        <w:rPr>
          <w:sz w:val="23"/>
          <w:szCs w:val="23"/>
        </w:rPr>
        <w:t>+</w:t>
      </w:r>
      <w:proofErr w:type="spellStart"/>
      <w:r>
        <w:rPr>
          <w:sz w:val="23"/>
          <w:szCs w:val="23"/>
        </w:rPr>
        <w:t>team_id</w:t>
      </w:r>
      <w:proofErr w:type="gramStart"/>
      <w:r>
        <w:rPr>
          <w:sz w:val="23"/>
          <w:szCs w:val="23"/>
        </w:rPr>
        <w:t>:int</w:t>
      </w:r>
      <w:proofErr w:type="spellEnd"/>
      <w:proofErr w:type="gramEnd"/>
    </w:p>
    <w:p w:rsidR="00475CFD" w:rsidRDefault="00475CFD" w:rsidP="00941F6C">
      <w:pPr>
        <w:spacing w:before="9" w:line="180" w:lineRule="exact"/>
        <w:jc w:val="both"/>
        <w:rPr>
          <w:sz w:val="19"/>
          <w:szCs w:val="19"/>
        </w:rPr>
      </w:pPr>
    </w:p>
    <w:p w:rsidR="00475CFD" w:rsidRDefault="000714D4" w:rsidP="00941F6C">
      <w:pPr>
        <w:ind w:left="3361"/>
        <w:jc w:val="both"/>
        <w:rPr>
          <w:sz w:val="23"/>
          <w:szCs w:val="23"/>
        </w:rPr>
      </w:pPr>
      <w:r>
        <w:rPr>
          <w:sz w:val="23"/>
          <w:szCs w:val="23"/>
        </w:rPr>
        <w:t>+</w:t>
      </w:r>
      <w:proofErr w:type="spellStart"/>
      <w:r>
        <w:rPr>
          <w:sz w:val="23"/>
          <w:szCs w:val="23"/>
        </w:rPr>
        <w:t>current_playername</w:t>
      </w:r>
      <w:proofErr w:type="gramStart"/>
      <w:r>
        <w:rPr>
          <w:sz w:val="23"/>
          <w:szCs w:val="23"/>
        </w:rPr>
        <w:t>:string</w:t>
      </w:r>
      <w:proofErr w:type="spellEnd"/>
      <w:proofErr w:type="gramEnd"/>
    </w:p>
    <w:p w:rsidR="00475CFD" w:rsidRDefault="00475CFD" w:rsidP="00941F6C">
      <w:pPr>
        <w:spacing w:before="1" w:line="200" w:lineRule="exact"/>
        <w:jc w:val="both"/>
      </w:pPr>
    </w:p>
    <w:p w:rsidR="00475CFD" w:rsidRDefault="00245030" w:rsidP="00941F6C">
      <w:pPr>
        <w:ind w:left="3361"/>
        <w:jc w:val="both"/>
        <w:rPr>
          <w:sz w:val="23"/>
          <w:szCs w:val="23"/>
        </w:rPr>
      </w:pPr>
      <w:r>
        <w:pict>
          <v:group id="_x0000_s1094" style="position:absolute;left:0;text-align:left;margin-left:205.3pt;margin-top:-101.35pt;width:180.25pt;height:218.05pt;z-index:-1054;mso-position-horizontal-relative:page" coordorigin="4106,-2027" coordsize="3605,4361">
            <v:shape id="_x0000_s1100" style="position:absolute;left:4111;top:-2017;width:3596;height:0" coordorigin="4111,-2017" coordsize="3596,0" path="m4111,-2017r3596,e" filled="f" strokeweight=".48pt">
              <v:path arrowok="t"/>
            </v:shape>
            <v:shape id="_x0000_s1099" style="position:absolute;left:4111;top:-1594;width:3596;height:0" coordorigin="4111,-1594" coordsize="3596,0" path="m4111,-1594r3596,e" filled="f" strokeweight=".48pt">
              <v:path arrowok="t"/>
            </v:shape>
            <v:shape id="_x0000_s1098" style="position:absolute;left:4111;top:1290;width:3596;height:0" coordorigin="4111,1290" coordsize="3596,0" path="m4111,1290r3596,e" filled="f" strokeweight=".48pt">
              <v:path arrowok="t"/>
            </v:shape>
            <v:shape id="_x0000_s1097" style="position:absolute;left:4111;top:2330;width:3596;height:0" coordorigin="4111,2330" coordsize="3596,0" path="m4111,2330r3596,e" filled="f" strokeweight=".48pt">
              <v:path arrowok="t"/>
            </v:shape>
            <v:shape id="_x0000_s1096" style="position:absolute;left:4116;top:-2022;width:0;height:4347" coordorigin="4116,-2022" coordsize="0,4347" path="m4116,-2022r,4347e" filled="f" strokeweight=".48pt">
              <v:path arrowok="t"/>
            </v:shape>
            <v:shape id="_x0000_s1095" style="position:absolute;left:7702;top:-2022;width:0;height:4347" coordorigin="7702,-2022" coordsize="0,4347" path="m7702,-2022r,4347e" filled="f" strokeweight=".48pt">
              <v:path arrowok="t"/>
            </v:shape>
            <w10:wrap anchorx="page"/>
          </v:group>
        </w:pict>
      </w:r>
      <w:r w:rsidR="000714D4">
        <w:rPr>
          <w:sz w:val="23"/>
          <w:szCs w:val="23"/>
        </w:rPr>
        <w:t>+</w:t>
      </w:r>
      <w:proofErr w:type="spellStart"/>
      <w:r w:rsidR="000714D4">
        <w:rPr>
          <w:sz w:val="23"/>
          <w:szCs w:val="23"/>
        </w:rPr>
        <w:t>min_bid</w:t>
      </w:r>
      <w:proofErr w:type="gramStart"/>
      <w:r w:rsidR="000714D4">
        <w:rPr>
          <w:sz w:val="23"/>
          <w:szCs w:val="23"/>
        </w:rPr>
        <w:t>:int</w:t>
      </w:r>
      <w:proofErr w:type="spellEnd"/>
      <w:proofErr w:type="gramEnd"/>
    </w:p>
    <w:p w:rsidR="00475CFD" w:rsidRDefault="00475CFD" w:rsidP="00941F6C">
      <w:pPr>
        <w:spacing w:before="9" w:line="180" w:lineRule="exact"/>
        <w:jc w:val="both"/>
        <w:rPr>
          <w:sz w:val="19"/>
          <w:szCs w:val="19"/>
        </w:rPr>
      </w:pPr>
    </w:p>
    <w:p w:rsidR="00475CFD" w:rsidRDefault="000714D4" w:rsidP="00941F6C">
      <w:pPr>
        <w:ind w:left="3361"/>
        <w:jc w:val="both"/>
        <w:rPr>
          <w:sz w:val="23"/>
          <w:szCs w:val="23"/>
        </w:rPr>
      </w:pPr>
      <w:r>
        <w:rPr>
          <w:sz w:val="23"/>
          <w:szCs w:val="23"/>
        </w:rPr>
        <w:t>+</w:t>
      </w:r>
      <w:proofErr w:type="spellStart"/>
      <w:r>
        <w:rPr>
          <w:sz w:val="23"/>
          <w:szCs w:val="23"/>
        </w:rPr>
        <w:t>tournament</w:t>
      </w:r>
      <w:proofErr w:type="gramStart"/>
      <w:r>
        <w:rPr>
          <w:sz w:val="23"/>
          <w:szCs w:val="23"/>
        </w:rPr>
        <w:t>:Tournament</w:t>
      </w:r>
      <w:proofErr w:type="spellEnd"/>
      <w:proofErr w:type="gramEnd"/>
    </w:p>
    <w:p w:rsidR="00475CFD" w:rsidRDefault="00475CFD" w:rsidP="00941F6C">
      <w:pPr>
        <w:spacing w:before="9" w:line="180" w:lineRule="exact"/>
        <w:jc w:val="both"/>
        <w:rPr>
          <w:sz w:val="19"/>
          <w:szCs w:val="19"/>
        </w:rPr>
      </w:pPr>
    </w:p>
    <w:p w:rsidR="00475CFD" w:rsidRDefault="000714D4" w:rsidP="00941F6C">
      <w:pPr>
        <w:ind w:left="3361"/>
        <w:jc w:val="both"/>
        <w:rPr>
          <w:sz w:val="23"/>
          <w:szCs w:val="23"/>
        </w:rPr>
      </w:pPr>
      <w:r>
        <w:rPr>
          <w:sz w:val="23"/>
          <w:szCs w:val="23"/>
        </w:rPr>
        <w:t>+</w:t>
      </w:r>
      <w:proofErr w:type="spellStart"/>
      <w:r>
        <w:rPr>
          <w:sz w:val="23"/>
          <w:szCs w:val="23"/>
        </w:rPr>
        <w:t>touryear</w:t>
      </w:r>
      <w:proofErr w:type="gramStart"/>
      <w:r>
        <w:rPr>
          <w:sz w:val="23"/>
          <w:szCs w:val="23"/>
        </w:rPr>
        <w:t>:Tournament</w:t>
      </w:r>
      <w:proofErr w:type="spellEnd"/>
      <w:proofErr w:type="gramEnd"/>
    </w:p>
    <w:p w:rsidR="00475CFD" w:rsidRDefault="00475CFD" w:rsidP="00941F6C">
      <w:pPr>
        <w:spacing w:before="2" w:line="100" w:lineRule="exact"/>
        <w:jc w:val="both"/>
        <w:rPr>
          <w:sz w:val="10"/>
          <w:szCs w:val="10"/>
        </w:rPr>
      </w:pPr>
    </w:p>
    <w:p w:rsidR="00475CFD" w:rsidRDefault="00475CFD" w:rsidP="00941F6C">
      <w:pPr>
        <w:spacing w:line="200" w:lineRule="exact"/>
        <w:jc w:val="both"/>
      </w:pPr>
    </w:p>
    <w:p w:rsidR="00475CFD" w:rsidRDefault="000714D4" w:rsidP="00941F6C">
      <w:pPr>
        <w:ind w:left="3361"/>
        <w:jc w:val="both"/>
        <w:rPr>
          <w:sz w:val="23"/>
          <w:szCs w:val="23"/>
        </w:rPr>
      </w:pPr>
      <w:r>
        <w:rPr>
          <w:sz w:val="23"/>
          <w:szCs w:val="23"/>
        </w:rPr>
        <w:t>+</w:t>
      </w:r>
      <w:proofErr w:type="gramStart"/>
      <w:r>
        <w:rPr>
          <w:sz w:val="23"/>
          <w:szCs w:val="23"/>
        </w:rPr>
        <w:t>Team(</w:t>
      </w:r>
      <w:proofErr w:type="gramEnd"/>
      <w:r>
        <w:rPr>
          <w:sz w:val="23"/>
          <w:szCs w:val="23"/>
        </w:rPr>
        <w:t xml:space="preserve"> )</w:t>
      </w:r>
    </w:p>
    <w:p w:rsidR="00475CFD" w:rsidRDefault="00475CFD" w:rsidP="00941F6C">
      <w:pPr>
        <w:spacing w:before="9" w:line="180" w:lineRule="exact"/>
        <w:jc w:val="both"/>
        <w:rPr>
          <w:sz w:val="19"/>
          <w:szCs w:val="19"/>
        </w:rPr>
      </w:pPr>
    </w:p>
    <w:p w:rsidR="00475CFD" w:rsidRDefault="000714D4" w:rsidP="00941F6C">
      <w:pPr>
        <w:ind w:left="3361"/>
        <w:jc w:val="both"/>
        <w:rPr>
          <w:sz w:val="23"/>
          <w:szCs w:val="23"/>
        </w:rPr>
        <w:sectPr w:rsidR="00475CFD">
          <w:pgSz w:w="11920" w:h="16840"/>
          <w:pgMar w:top="1480" w:right="520" w:bottom="280" w:left="760" w:header="1286" w:footer="1516" w:gutter="0"/>
          <w:cols w:space="720"/>
        </w:sectPr>
      </w:pPr>
      <w:r>
        <w:rPr>
          <w:sz w:val="23"/>
          <w:szCs w:val="23"/>
        </w:rPr>
        <w:t>+</w:t>
      </w:r>
      <w:proofErr w:type="spellStart"/>
      <w:proofErr w:type="gramStart"/>
      <w:r>
        <w:rPr>
          <w:sz w:val="23"/>
          <w:szCs w:val="23"/>
        </w:rPr>
        <w:t>showteamplayer</w:t>
      </w:r>
      <w:proofErr w:type="spellEnd"/>
      <w:r>
        <w:rPr>
          <w:sz w:val="23"/>
          <w:szCs w:val="23"/>
        </w:rPr>
        <w:t>(</w:t>
      </w:r>
      <w:proofErr w:type="gramEnd"/>
      <w:r>
        <w:rPr>
          <w:sz w:val="23"/>
          <w:szCs w:val="23"/>
        </w:rPr>
        <w:t xml:space="preserve"> ):void</w:t>
      </w:r>
    </w:p>
    <w:p w:rsidR="00475CFD" w:rsidRDefault="00475CFD" w:rsidP="00941F6C">
      <w:pPr>
        <w:spacing w:before="1" w:line="240" w:lineRule="exact"/>
        <w:jc w:val="both"/>
        <w:rPr>
          <w:sz w:val="24"/>
          <w:szCs w:val="24"/>
        </w:rPr>
      </w:pPr>
    </w:p>
    <w:p w:rsidR="00941F6C" w:rsidRDefault="00941F6C" w:rsidP="00941F6C">
      <w:pPr>
        <w:spacing w:before="35" w:line="260" w:lineRule="exact"/>
        <w:ind w:left="1971" w:right="63" w:hanging="336"/>
        <w:jc w:val="both"/>
        <w:rPr>
          <w:rFonts w:ascii="Arial Unicode MS" w:eastAsia="Arial Unicode MS" w:hAnsi="Arial Unicode MS" w:cs="Arial Unicode MS"/>
          <w:sz w:val="23"/>
          <w:szCs w:val="23"/>
        </w:rPr>
      </w:pPr>
    </w:p>
    <w:p w:rsidR="00475CFD" w:rsidRPr="00941F6C" w:rsidRDefault="00245030" w:rsidP="00941F6C">
      <w:pPr>
        <w:pStyle w:val="ListParagraph"/>
        <w:numPr>
          <w:ilvl w:val="0"/>
          <w:numId w:val="5"/>
        </w:numPr>
        <w:spacing w:before="35" w:line="260" w:lineRule="exact"/>
        <w:ind w:right="63"/>
        <w:jc w:val="both"/>
        <w:rPr>
          <w:sz w:val="23"/>
          <w:szCs w:val="23"/>
        </w:rPr>
      </w:pPr>
      <w:r>
        <w:pict>
          <v:group id="_x0000_s1091" style="position:absolute;left:0;text-align:left;margin-left:43.85pt;margin-top:84.3pt;width:511.8pt;height:4.4pt;z-index:-1053;mso-position-horizontal-relative:page;mso-position-vertical-relative:page" coordorigin="877,1686" coordsize="10236,88">
            <v:shape id="_x0000_s1093" style="position:absolute;left:907;top:1745;width:10176;height:0" coordorigin="907,1745" coordsize="10176,0" path="m907,1745r10176,e" filled="f" strokecolor="#612222" strokeweight="2.98pt">
              <v:path arrowok="t"/>
            </v:shape>
            <v:shape id="_x0000_s1092" style="position:absolute;left:907;top:1694;width:10176;height:0" coordorigin="907,1694" coordsize="10176,0" path="m907,1694r10176,e" filled="f" strokecolor="#612222" strokeweight=".82pt">
              <v:path arrowok="t"/>
            </v:shape>
            <w10:wrap anchorx="page" anchory="page"/>
          </v:group>
        </w:pict>
      </w:r>
      <w:r w:rsidR="000714D4" w:rsidRPr="00941F6C">
        <w:rPr>
          <w:rFonts w:ascii="Arial Unicode MS" w:eastAsia="Arial Unicode MS" w:hAnsi="Arial Unicode MS" w:cs="Arial Unicode MS"/>
          <w:sz w:val="23"/>
          <w:szCs w:val="23"/>
        </w:rPr>
        <w:t xml:space="preserve"> </w:t>
      </w:r>
      <w:r w:rsidR="000714D4" w:rsidRPr="00941F6C">
        <w:rPr>
          <w:sz w:val="23"/>
          <w:szCs w:val="23"/>
        </w:rPr>
        <w:t xml:space="preserve">Team class : this class has player and give information about the player present in each team and team name , team </w:t>
      </w:r>
      <w:r w:rsidR="00941F6C" w:rsidRPr="00941F6C">
        <w:rPr>
          <w:sz w:val="23"/>
          <w:szCs w:val="23"/>
        </w:rPr>
        <w:t xml:space="preserve">id, </w:t>
      </w:r>
      <w:proofErr w:type="spellStart"/>
      <w:r w:rsidR="00941F6C" w:rsidRPr="00941F6C">
        <w:rPr>
          <w:sz w:val="23"/>
          <w:szCs w:val="23"/>
        </w:rPr>
        <w:t>current</w:t>
      </w:r>
      <w:r w:rsidR="000714D4" w:rsidRPr="00941F6C">
        <w:rPr>
          <w:sz w:val="23"/>
          <w:szCs w:val="23"/>
        </w:rPr>
        <w:t>player</w:t>
      </w:r>
      <w:proofErr w:type="spellEnd"/>
    </w:p>
    <w:p w:rsidR="00475CFD" w:rsidRDefault="00475CFD" w:rsidP="00941F6C">
      <w:pPr>
        <w:spacing w:before="7" w:line="260" w:lineRule="exact"/>
        <w:jc w:val="both"/>
        <w:rPr>
          <w:sz w:val="26"/>
          <w:szCs w:val="26"/>
        </w:rPr>
      </w:pPr>
    </w:p>
    <w:p w:rsidR="00475CFD" w:rsidRPr="00941F6C" w:rsidRDefault="000714D4" w:rsidP="00941F6C">
      <w:pPr>
        <w:pStyle w:val="ListParagraph"/>
        <w:numPr>
          <w:ilvl w:val="0"/>
          <w:numId w:val="5"/>
        </w:numPr>
        <w:jc w:val="both"/>
        <w:rPr>
          <w:sz w:val="23"/>
          <w:szCs w:val="23"/>
        </w:rPr>
      </w:pPr>
      <w:r w:rsidRPr="00941F6C">
        <w:rPr>
          <w:sz w:val="23"/>
          <w:szCs w:val="23"/>
        </w:rPr>
        <w:t>This class also includes minimum bid</w:t>
      </w:r>
    </w:p>
    <w:p w:rsidR="00475CFD" w:rsidRDefault="00475CFD" w:rsidP="00941F6C">
      <w:pPr>
        <w:spacing w:before="1" w:line="260" w:lineRule="exact"/>
        <w:jc w:val="both"/>
        <w:rPr>
          <w:sz w:val="26"/>
          <w:szCs w:val="26"/>
        </w:rPr>
      </w:pPr>
    </w:p>
    <w:p w:rsidR="00475CFD" w:rsidRDefault="00624E77" w:rsidP="00941F6C">
      <w:pPr>
        <w:ind w:left="1280"/>
        <w:jc w:val="both"/>
        <w:rPr>
          <w:sz w:val="23"/>
          <w:szCs w:val="23"/>
        </w:rPr>
      </w:pPr>
      <w:r>
        <w:rPr>
          <w:b/>
          <w:sz w:val="23"/>
          <w:szCs w:val="23"/>
        </w:rPr>
        <w:t>4</w:t>
      </w:r>
      <w:r w:rsidR="000714D4">
        <w:rPr>
          <w:b/>
          <w:sz w:val="23"/>
          <w:szCs w:val="23"/>
        </w:rPr>
        <w:t>.  Matches</w:t>
      </w:r>
    </w:p>
    <w:p w:rsidR="00475CFD" w:rsidRDefault="00475CFD" w:rsidP="00941F6C">
      <w:pPr>
        <w:spacing w:before="7" w:line="120" w:lineRule="exact"/>
        <w:jc w:val="both"/>
        <w:rPr>
          <w:sz w:val="12"/>
          <w:szCs w:val="12"/>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245030" w:rsidP="00941F6C">
      <w:pPr>
        <w:spacing w:line="243" w:lineRule="auto"/>
        <w:ind w:left="4748" w:right="5027" w:hanging="238"/>
        <w:jc w:val="both"/>
        <w:rPr>
          <w:sz w:val="23"/>
          <w:szCs w:val="23"/>
        </w:rPr>
      </w:pPr>
      <w:r>
        <w:pict>
          <v:group id="_x0000_s1085" style="position:absolute;left:0;text-align:left;margin-left:205.3pt;margin-top:-.8pt;width:180.25pt;height:87.15pt;z-index:-1052;mso-position-horizontal-relative:page" coordorigin="4106,-16" coordsize="3605,1743">
            <v:shape id="_x0000_s1090" style="position:absolute;left:4111;top:-7;width:3596;height:0" coordorigin="4111,-7" coordsize="3596,0" path="m4111,-7r3596,e" filled="f" strokeweight=".48pt">
              <v:path arrowok="t"/>
            </v:shape>
            <v:shape id="_x0000_s1089" style="position:absolute;left:4111;top:538;width:3596;height:0" coordorigin="4111,538" coordsize="3596,0" path="m4111,538r3596,e" filled="f" strokeweight=".48pt">
              <v:path arrowok="t"/>
            </v:shape>
            <v:shape id="_x0000_s1088" style="position:absolute;left:4111;top:1722;width:3596;height:0" coordorigin="4111,1722" coordsize="3596,0" path="m4111,1722r3596,e" filled="f" strokeweight=".48pt">
              <v:path arrowok="t"/>
            </v:shape>
            <v:shape id="_x0000_s1087" style="position:absolute;left:4116;top:-11;width:0;height:1729" coordorigin="4116,-11" coordsize="0,1729" path="m4116,-11r,1729e" filled="f" strokeweight=".48pt">
              <v:path arrowok="t"/>
            </v:shape>
            <v:shape id="_x0000_s1086" style="position:absolute;left:7702;top:-11;width:0;height:1729" coordorigin="7702,-11" coordsize="0,1729" path="m7702,-11r,1729e" filled="f" strokeweight=".48pt">
              <v:path arrowok="t"/>
            </v:shape>
            <w10:wrap anchorx="page"/>
          </v:group>
        </w:pict>
      </w:r>
      <w:r w:rsidR="000714D4">
        <w:rPr>
          <w:b/>
          <w:sz w:val="23"/>
          <w:szCs w:val="23"/>
        </w:rPr>
        <w:t>Matches</w:t>
      </w:r>
    </w:p>
    <w:p w:rsidR="00475CFD" w:rsidRDefault="00475CFD" w:rsidP="00941F6C">
      <w:pPr>
        <w:spacing w:before="4" w:line="200" w:lineRule="exact"/>
        <w:jc w:val="both"/>
      </w:pPr>
    </w:p>
    <w:p w:rsidR="00941F6C" w:rsidRDefault="00941F6C" w:rsidP="00941F6C">
      <w:pPr>
        <w:spacing w:before="4" w:line="200" w:lineRule="exact"/>
        <w:jc w:val="both"/>
      </w:pPr>
    </w:p>
    <w:p w:rsidR="00475CFD" w:rsidRDefault="000714D4" w:rsidP="00941F6C">
      <w:pPr>
        <w:ind w:left="3361"/>
        <w:jc w:val="both"/>
        <w:rPr>
          <w:sz w:val="23"/>
          <w:szCs w:val="23"/>
        </w:rPr>
      </w:pPr>
      <w:r>
        <w:rPr>
          <w:sz w:val="23"/>
          <w:szCs w:val="23"/>
        </w:rPr>
        <w:t>+</w:t>
      </w:r>
      <w:proofErr w:type="spellStart"/>
      <w:r>
        <w:rPr>
          <w:sz w:val="23"/>
          <w:szCs w:val="23"/>
        </w:rPr>
        <w:t>is_match_</w:t>
      </w:r>
      <w:proofErr w:type="gramStart"/>
      <w:r>
        <w:rPr>
          <w:sz w:val="23"/>
          <w:szCs w:val="23"/>
        </w:rPr>
        <w:t>tie</w:t>
      </w:r>
      <w:proofErr w:type="spellEnd"/>
      <w:r>
        <w:rPr>
          <w:sz w:val="23"/>
          <w:szCs w:val="23"/>
        </w:rPr>
        <w:t>(</w:t>
      </w:r>
      <w:proofErr w:type="gramEnd"/>
      <w:r>
        <w:rPr>
          <w:sz w:val="23"/>
          <w:szCs w:val="23"/>
        </w:rPr>
        <w:t xml:space="preserve"> ):</w:t>
      </w:r>
      <w:proofErr w:type="spellStart"/>
      <w:r>
        <w:rPr>
          <w:sz w:val="23"/>
          <w:szCs w:val="23"/>
        </w:rPr>
        <w:t>bool</w:t>
      </w:r>
      <w:proofErr w:type="spellEnd"/>
    </w:p>
    <w:p w:rsidR="00475CFD" w:rsidRDefault="00475CFD" w:rsidP="00941F6C">
      <w:pPr>
        <w:spacing w:before="9" w:line="180" w:lineRule="exact"/>
        <w:jc w:val="both"/>
        <w:rPr>
          <w:sz w:val="19"/>
          <w:szCs w:val="19"/>
        </w:rPr>
      </w:pPr>
    </w:p>
    <w:p w:rsidR="00475CFD" w:rsidRDefault="000714D4" w:rsidP="00941F6C">
      <w:pPr>
        <w:spacing w:line="260" w:lineRule="exact"/>
        <w:ind w:left="3361"/>
        <w:jc w:val="both"/>
        <w:rPr>
          <w:sz w:val="23"/>
          <w:szCs w:val="23"/>
        </w:rPr>
      </w:pPr>
      <w:r>
        <w:rPr>
          <w:position w:val="-1"/>
          <w:sz w:val="23"/>
          <w:szCs w:val="23"/>
        </w:rPr>
        <w:t>+</w:t>
      </w:r>
      <w:proofErr w:type="gramStart"/>
      <w:r>
        <w:rPr>
          <w:position w:val="-1"/>
          <w:sz w:val="23"/>
          <w:szCs w:val="23"/>
        </w:rPr>
        <w:t>winner(</w:t>
      </w:r>
      <w:proofErr w:type="gramEnd"/>
      <w:r>
        <w:rPr>
          <w:position w:val="-1"/>
          <w:sz w:val="23"/>
          <w:szCs w:val="23"/>
        </w:rPr>
        <w:t xml:space="preserve"> ):</w:t>
      </w:r>
      <w:proofErr w:type="spellStart"/>
      <w:r>
        <w:rPr>
          <w:position w:val="-1"/>
          <w:sz w:val="23"/>
          <w:szCs w:val="23"/>
        </w:rPr>
        <w:t>int</w:t>
      </w:r>
      <w:proofErr w:type="spellEnd"/>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8" w:line="240" w:lineRule="exact"/>
        <w:jc w:val="both"/>
        <w:rPr>
          <w:sz w:val="24"/>
          <w:szCs w:val="24"/>
        </w:rPr>
      </w:pPr>
    </w:p>
    <w:p w:rsidR="00475CFD" w:rsidRPr="00941F6C" w:rsidRDefault="000714D4" w:rsidP="00941F6C">
      <w:pPr>
        <w:pStyle w:val="ListParagraph"/>
        <w:numPr>
          <w:ilvl w:val="0"/>
          <w:numId w:val="6"/>
        </w:numPr>
        <w:spacing w:before="29"/>
        <w:jc w:val="both"/>
        <w:rPr>
          <w:sz w:val="23"/>
          <w:szCs w:val="23"/>
        </w:rPr>
      </w:pPr>
      <w:r w:rsidRPr="00941F6C">
        <w:rPr>
          <w:sz w:val="23"/>
          <w:szCs w:val="23"/>
        </w:rPr>
        <w:t xml:space="preserve">This is an Abstract class where we have a </w:t>
      </w:r>
      <w:proofErr w:type="spellStart"/>
      <w:r w:rsidRPr="00941F6C">
        <w:rPr>
          <w:sz w:val="23"/>
          <w:szCs w:val="23"/>
        </w:rPr>
        <w:t>is_match_</w:t>
      </w:r>
      <w:proofErr w:type="gramStart"/>
      <w:r w:rsidRPr="00941F6C">
        <w:rPr>
          <w:sz w:val="23"/>
          <w:szCs w:val="23"/>
        </w:rPr>
        <w:t>tie</w:t>
      </w:r>
      <w:proofErr w:type="spellEnd"/>
      <w:r w:rsidRPr="00941F6C">
        <w:rPr>
          <w:sz w:val="23"/>
          <w:szCs w:val="23"/>
        </w:rPr>
        <w:t>(</w:t>
      </w:r>
      <w:proofErr w:type="gramEnd"/>
      <w:r w:rsidRPr="00941F6C">
        <w:rPr>
          <w:sz w:val="23"/>
          <w:szCs w:val="23"/>
        </w:rPr>
        <w:t xml:space="preserve"> ) function and winner( ) function.</w:t>
      </w:r>
    </w:p>
    <w:p w:rsidR="00475CFD" w:rsidRPr="00941F6C" w:rsidRDefault="000714D4" w:rsidP="00941F6C">
      <w:pPr>
        <w:pStyle w:val="ListParagraph"/>
        <w:numPr>
          <w:ilvl w:val="0"/>
          <w:numId w:val="6"/>
        </w:numPr>
        <w:spacing w:before="33"/>
        <w:jc w:val="both"/>
        <w:rPr>
          <w:sz w:val="23"/>
          <w:szCs w:val="23"/>
        </w:rPr>
      </w:pPr>
      <w:r w:rsidRPr="00941F6C">
        <w:rPr>
          <w:sz w:val="23"/>
          <w:szCs w:val="23"/>
        </w:rPr>
        <w:t>It creates the type of match as per demands of the user.</w:t>
      </w:r>
    </w:p>
    <w:p w:rsidR="00475CFD" w:rsidRPr="00941F6C" w:rsidRDefault="000714D4" w:rsidP="00941F6C">
      <w:pPr>
        <w:pStyle w:val="ListParagraph"/>
        <w:numPr>
          <w:ilvl w:val="0"/>
          <w:numId w:val="6"/>
        </w:numPr>
        <w:spacing w:before="25"/>
        <w:jc w:val="both"/>
        <w:rPr>
          <w:sz w:val="23"/>
          <w:szCs w:val="23"/>
        </w:rPr>
      </w:pPr>
      <w:r w:rsidRPr="00941F6C">
        <w:rPr>
          <w:sz w:val="23"/>
          <w:szCs w:val="23"/>
        </w:rPr>
        <w:t>It has 2 sub-classes: normal match and final match.</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4" w:line="200" w:lineRule="exact"/>
        <w:jc w:val="both"/>
      </w:pPr>
    </w:p>
    <w:p w:rsidR="00475CFD" w:rsidRDefault="00624E77" w:rsidP="00941F6C">
      <w:pPr>
        <w:spacing w:line="260" w:lineRule="exact"/>
        <w:ind w:left="1280"/>
        <w:jc w:val="both"/>
        <w:rPr>
          <w:sz w:val="23"/>
          <w:szCs w:val="23"/>
        </w:rPr>
      </w:pPr>
      <w:r>
        <w:rPr>
          <w:b/>
          <w:position w:val="-1"/>
          <w:sz w:val="23"/>
          <w:szCs w:val="23"/>
        </w:rPr>
        <w:t>5</w:t>
      </w:r>
      <w:r w:rsidR="000714D4">
        <w:rPr>
          <w:b/>
          <w:position w:val="-1"/>
          <w:sz w:val="23"/>
          <w:szCs w:val="23"/>
        </w:rPr>
        <w:t>.  Normal matches and final</w:t>
      </w:r>
    </w:p>
    <w:p w:rsidR="00475CFD" w:rsidRDefault="00475CFD" w:rsidP="00941F6C">
      <w:pPr>
        <w:spacing w:before="13" w:line="280" w:lineRule="exact"/>
        <w:jc w:val="both"/>
        <w:rPr>
          <w:sz w:val="28"/>
          <w:szCs w:val="28"/>
        </w:rPr>
      </w:pPr>
    </w:p>
    <w:p w:rsidR="00941F6C" w:rsidRDefault="00941F6C" w:rsidP="00941F6C">
      <w:pPr>
        <w:spacing w:before="13" w:line="280" w:lineRule="exact"/>
        <w:jc w:val="both"/>
        <w:rPr>
          <w:sz w:val="28"/>
          <w:szCs w:val="28"/>
        </w:rPr>
        <w:sectPr w:rsidR="00941F6C">
          <w:pgSz w:w="11920" w:h="16840"/>
          <w:pgMar w:top="1480" w:right="180" w:bottom="280" w:left="760" w:header="1286" w:footer="1516" w:gutter="0"/>
          <w:cols w:space="720"/>
        </w:sectPr>
      </w:pPr>
    </w:p>
    <w:p w:rsidR="00475CFD" w:rsidRDefault="000714D4" w:rsidP="00941F6C">
      <w:pPr>
        <w:spacing w:before="30"/>
        <w:ind w:left="2228" w:right="-54"/>
        <w:jc w:val="both"/>
        <w:rPr>
          <w:sz w:val="23"/>
          <w:szCs w:val="23"/>
        </w:rPr>
      </w:pPr>
      <w:proofErr w:type="spellStart"/>
      <w:r>
        <w:rPr>
          <w:b/>
          <w:sz w:val="23"/>
          <w:szCs w:val="23"/>
        </w:rPr>
        <w:lastRenderedPageBreak/>
        <w:t>Normal_matches</w:t>
      </w:r>
      <w:proofErr w:type="spellEnd"/>
    </w:p>
    <w:p w:rsidR="00475CFD" w:rsidRDefault="00475CFD" w:rsidP="00941F6C">
      <w:pPr>
        <w:spacing w:before="5" w:line="140" w:lineRule="exact"/>
        <w:jc w:val="both"/>
        <w:rPr>
          <w:sz w:val="15"/>
          <w:szCs w:val="15"/>
        </w:rPr>
      </w:pPr>
    </w:p>
    <w:p w:rsidR="00475CFD" w:rsidRDefault="00475CFD" w:rsidP="00941F6C">
      <w:pPr>
        <w:spacing w:line="200" w:lineRule="exact"/>
        <w:jc w:val="both"/>
      </w:pPr>
    </w:p>
    <w:p w:rsidR="00475CFD" w:rsidRDefault="000714D4" w:rsidP="00941F6C">
      <w:pPr>
        <w:ind w:left="1309"/>
        <w:jc w:val="both"/>
        <w:rPr>
          <w:sz w:val="23"/>
          <w:szCs w:val="23"/>
        </w:rPr>
      </w:pPr>
      <w:r>
        <w:rPr>
          <w:sz w:val="23"/>
          <w:szCs w:val="23"/>
        </w:rPr>
        <w:t>+</w:t>
      </w:r>
      <w:proofErr w:type="spellStart"/>
      <w:r>
        <w:rPr>
          <w:sz w:val="23"/>
          <w:szCs w:val="23"/>
        </w:rPr>
        <w:t>matchname</w:t>
      </w:r>
      <w:proofErr w:type="gramStart"/>
      <w:r>
        <w:rPr>
          <w:sz w:val="23"/>
          <w:szCs w:val="23"/>
        </w:rPr>
        <w:t>:string</w:t>
      </w:r>
      <w:proofErr w:type="spellEnd"/>
      <w:proofErr w:type="gramEnd"/>
    </w:p>
    <w:p w:rsidR="00475CFD" w:rsidRDefault="00475CFD" w:rsidP="00941F6C">
      <w:pPr>
        <w:spacing w:before="9" w:line="180" w:lineRule="exact"/>
        <w:jc w:val="both"/>
        <w:rPr>
          <w:sz w:val="19"/>
          <w:szCs w:val="19"/>
        </w:rPr>
      </w:pPr>
    </w:p>
    <w:p w:rsidR="00475CFD" w:rsidRDefault="000714D4" w:rsidP="00941F6C">
      <w:pPr>
        <w:ind w:left="1272" w:right="1328"/>
        <w:jc w:val="both"/>
        <w:rPr>
          <w:sz w:val="23"/>
          <w:szCs w:val="23"/>
        </w:rPr>
      </w:pPr>
      <w:r>
        <w:rPr>
          <w:sz w:val="23"/>
          <w:szCs w:val="23"/>
        </w:rPr>
        <w:t>+</w:t>
      </w:r>
      <w:proofErr w:type="spellStart"/>
      <w:r>
        <w:rPr>
          <w:sz w:val="23"/>
          <w:szCs w:val="23"/>
        </w:rPr>
        <w:t>matchno</w:t>
      </w:r>
      <w:proofErr w:type="gramStart"/>
      <w:r>
        <w:rPr>
          <w:sz w:val="23"/>
          <w:szCs w:val="23"/>
        </w:rPr>
        <w:t>:int</w:t>
      </w:r>
      <w:proofErr w:type="spellEnd"/>
      <w:proofErr w:type="gramEnd"/>
    </w:p>
    <w:p w:rsidR="00475CFD" w:rsidRDefault="00475CFD" w:rsidP="00941F6C">
      <w:pPr>
        <w:spacing w:before="9" w:line="180" w:lineRule="exact"/>
        <w:jc w:val="both"/>
        <w:rPr>
          <w:sz w:val="19"/>
          <w:szCs w:val="19"/>
        </w:rPr>
      </w:pPr>
    </w:p>
    <w:p w:rsidR="00475CFD" w:rsidRDefault="000714D4" w:rsidP="00941F6C">
      <w:pPr>
        <w:ind w:left="1309"/>
        <w:jc w:val="both"/>
        <w:rPr>
          <w:sz w:val="23"/>
          <w:szCs w:val="23"/>
        </w:rPr>
      </w:pPr>
      <w:r>
        <w:rPr>
          <w:sz w:val="23"/>
          <w:szCs w:val="23"/>
        </w:rPr>
        <w:t>+total_score1</w:t>
      </w:r>
      <w:proofErr w:type="gramStart"/>
      <w:r>
        <w:rPr>
          <w:sz w:val="23"/>
          <w:szCs w:val="23"/>
        </w:rPr>
        <w:t>:int</w:t>
      </w:r>
      <w:proofErr w:type="gramEnd"/>
    </w:p>
    <w:p w:rsidR="00475CFD" w:rsidRDefault="00475CFD" w:rsidP="00941F6C">
      <w:pPr>
        <w:spacing w:before="9" w:line="180" w:lineRule="exact"/>
        <w:jc w:val="both"/>
        <w:rPr>
          <w:sz w:val="19"/>
          <w:szCs w:val="19"/>
        </w:rPr>
      </w:pPr>
    </w:p>
    <w:p w:rsidR="00475CFD" w:rsidRDefault="000714D4" w:rsidP="00941F6C">
      <w:pPr>
        <w:ind w:left="1272" w:right="1301"/>
        <w:jc w:val="both"/>
        <w:rPr>
          <w:sz w:val="23"/>
          <w:szCs w:val="23"/>
        </w:rPr>
      </w:pPr>
      <w:r>
        <w:rPr>
          <w:sz w:val="23"/>
          <w:szCs w:val="23"/>
        </w:rPr>
        <w:t>+wickets1</w:t>
      </w:r>
      <w:proofErr w:type="gramStart"/>
      <w:r>
        <w:rPr>
          <w:sz w:val="23"/>
          <w:szCs w:val="23"/>
        </w:rPr>
        <w:t>:int</w:t>
      </w:r>
      <w:proofErr w:type="gramEnd"/>
    </w:p>
    <w:p w:rsidR="00475CFD" w:rsidRDefault="00475CFD" w:rsidP="00941F6C">
      <w:pPr>
        <w:spacing w:before="9" w:line="180" w:lineRule="exact"/>
        <w:jc w:val="both"/>
        <w:rPr>
          <w:sz w:val="19"/>
          <w:szCs w:val="19"/>
        </w:rPr>
      </w:pPr>
    </w:p>
    <w:p w:rsidR="00475CFD" w:rsidRDefault="00245030" w:rsidP="00941F6C">
      <w:pPr>
        <w:ind w:left="1309"/>
        <w:jc w:val="both"/>
        <w:rPr>
          <w:sz w:val="23"/>
          <w:szCs w:val="23"/>
        </w:rPr>
      </w:pPr>
      <w:r>
        <w:pict>
          <v:group id="_x0000_s1078" style="position:absolute;left:0;text-align:left;margin-left:102.65pt;margin-top:-124.4pt;width:180.25pt;height:284.95pt;z-index:-1051;mso-position-horizontal-relative:page" coordorigin="2053,-2488" coordsize="3605,5699">
            <v:shape id="_x0000_s1084" style="position:absolute;left:2058;top:-2479;width:3596;height:0" coordorigin="2058,-2479" coordsize="3596,0" path="m2058,-2479r3596,e" filled="f" strokeweight=".48pt">
              <v:path arrowok="t"/>
            </v:shape>
            <v:shape id="_x0000_s1083" style="position:absolute;left:2058;top:-2056;width:3596;height:0" coordorigin="2058,-2056" coordsize="3596,0" path="m2058,-2056r3596,e" filled="f" strokeweight=".48pt">
              <v:path arrowok="t"/>
            </v:shape>
            <v:shape id="_x0000_s1082" style="position:absolute;left:2058;top:1662;width:3596;height:0" coordorigin="2058,1662" coordsize="3596,0" path="m2058,1662r3596,e" filled="f" strokeweight=".48pt">
              <v:path arrowok="t"/>
            </v:shape>
            <v:shape id="_x0000_s1081" style="position:absolute;left:2058;top:3206;width:3596;height:0" coordorigin="2058,3206" coordsize="3596,0" path="m2058,3206r3596,e" filled="f" strokeweight=".48pt">
              <v:path arrowok="t"/>
            </v:shape>
            <v:shape id="_x0000_s1080" style="position:absolute;left:2063;top:-2484;width:0;height:5685" coordorigin="2063,-2484" coordsize="0,5685" path="m2063,-2484r,5685e" filled="f" strokeweight=".48pt">
              <v:path arrowok="t"/>
            </v:shape>
            <v:shape id="_x0000_s1079" style="position:absolute;left:5649;top:-2484;width:0;height:5685" coordorigin="5649,-2484" coordsize="0,5685" path="m5649,-2484r,5685e" filled="f" strokeweight=".48pt">
              <v:path arrowok="t"/>
            </v:shape>
            <w10:wrap anchorx="page"/>
          </v:group>
        </w:pict>
      </w:r>
      <w:r w:rsidR="000714D4">
        <w:rPr>
          <w:sz w:val="23"/>
          <w:szCs w:val="23"/>
        </w:rPr>
        <w:t>+total_score2</w:t>
      </w:r>
      <w:proofErr w:type="gramStart"/>
      <w:r w:rsidR="000714D4">
        <w:rPr>
          <w:sz w:val="23"/>
          <w:szCs w:val="23"/>
        </w:rPr>
        <w:t>:int</w:t>
      </w:r>
      <w:proofErr w:type="gramEnd"/>
    </w:p>
    <w:p w:rsidR="00475CFD" w:rsidRDefault="00475CFD" w:rsidP="00941F6C">
      <w:pPr>
        <w:spacing w:before="1" w:line="200" w:lineRule="exact"/>
        <w:jc w:val="both"/>
      </w:pPr>
    </w:p>
    <w:p w:rsidR="00475CFD" w:rsidRDefault="000714D4" w:rsidP="00941F6C">
      <w:pPr>
        <w:ind w:left="1272" w:right="1301"/>
        <w:jc w:val="both"/>
        <w:rPr>
          <w:sz w:val="23"/>
          <w:szCs w:val="23"/>
        </w:rPr>
      </w:pPr>
      <w:r>
        <w:rPr>
          <w:sz w:val="23"/>
          <w:szCs w:val="23"/>
        </w:rPr>
        <w:t>+wickets2</w:t>
      </w:r>
      <w:proofErr w:type="gramStart"/>
      <w:r>
        <w:rPr>
          <w:sz w:val="23"/>
          <w:szCs w:val="23"/>
        </w:rPr>
        <w:t>:int</w:t>
      </w:r>
      <w:proofErr w:type="gramEnd"/>
    </w:p>
    <w:p w:rsidR="00475CFD" w:rsidRDefault="00475CFD" w:rsidP="00941F6C">
      <w:pPr>
        <w:spacing w:before="6" w:line="180" w:lineRule="exact"/>
        <w:jc w:val="both"/>
        <w:rPr>
          <w:sz w:val="19"/>
          <w:szCs w:val="19"/>
        </w:rPr>
      </w:pPr>
    </w:p>
    <w:p w:rsidR="00475CFD" w:rsidRDefault="000714D4" w:rsidP="00941F6C">
      <w:pPr>
        <w:ind w:left="1272" w:right="1276"/>
        <w:jc w:val="both"/>
        <w:rPr>
          <w:sz w:val="23"/>
          <w:szCs w:val="23"/>
        </w:rPr>
      </w:pPr>
      <w:r>
        <w:rPr>
          <w:sz w:val="23"/>
          <w:szCs w:val="23"/>
        </w:rPr>
        <w:t>+winners</w:t>
      </w:r>
      <w:proofErr w:type="gramStart"/>
      <w:r>
        <w:rPr>
          <w:sz w:val="23"/>
          <w:szCs w:val="23"/>
        </w:rPr>
        <w:t>:int1</w:t>
      </w:r>
      <w:proofErr w:type="gramEnd"/>
    </w:p>
    <w:p w:rsidR="00475CFD" w:rsidRDefault="00475CFD" w:rsidP="00941F6C">
      <w:pPr>
        <w:spacing w:before="1" w:line="200" w:lineRule="exact"/>
        <w:jc w:val="both"/>
      </w:pPr>
    </w:p>
    <w:p w:rsidR="00475CFD" w:rsidRDefault="000714D4" w:rsidP="00941F6C">
      <w:pPr>
        <w:ind w:left="1309"/>
        <w:jc w:val="both"/>
        <w:rPr>
          <w:sz w:val="23"/>
          <w:szCs w:val="23"/>
        </w:rPr>
      </w:pPr>
      <w:r>
        <w:rPr>
          <w:sz w:val="23"/>
          <w:szCs w:val="23"/>
        </w:rPr>
        <w:t>+</w:t>
      </w:r>
      <w:proofErr w:type="spellStart"/>
      <w:r>
        <w:rPr>
          <w:sz w:val="23"/>
          <w:szCs w:val="23"/>
        </w:rPr>
        <w:t>man_of_the_match</w:t>
      </w:r>
      <w:proofErr w:type="gramStart"/>
      <w:r>
        <w:rPr>
          <w:sz w:val="23"/>
          <w:szCs w:val="23"/>
        </w:rPr>
        <w:t>:string</w:t>
      </w:r>
      <w:proofErr w:type="spellEnd"/>
      <w:proofErr w:type="gramEnd"/>
    </w:p>
    <w:p w:rsidR="00475CFD" w:rsidRDefault="00475CFD" w:rsidP="00941F6C">
      <w:pPr>
        <w:spacing w:before="8" w:line="200" w:lineRule="exact"/>
        <w:jc w:val="both"/>
      </w:pPr>
    </w:p>
    <w:p w:rsidR="00475CFD" w:rsidRDefault="000714D4" w:rsidP="00941F6C">
      <w:pPr>
        <w:ind w:left="1309"/>
        <w:jc w:val="both"/>
        <w:rPr>
          <w:sz w:val="23"/>
          <w:szCs w:val="23"/>
        </w:rPr>
      </w:pPr>
      <w:r>
        <w:rPr>
          <w:sz w:val="23"/>
          <w:szCs w:val="23"/>
        </w:rPr>
        <w:t>+</w:t>
      </w:r>
      <w:proofErr w:type="spellStart"/>
      <w:r>
        <w:rPr>
          <w:sz w:val="23"/>
          <w:szCs w:val="23"/>
        </w:rPr>
        <w:t>normal_</w:t>
      </w:r>
      <w:proofErr w:type="gramStart"/>
      <w:r>
        <w:rPr>
          <w:sz w:val="23"/>
          <w:szCs w:val="23"/>
        </w:rPr>
        <w:t>matches</w:t>
      </w:r>
      <w:proofErr w:type="spellEnd"/>
      <w:r>
        <w:rPr>
          <w:sz w:val="23"/>
          <w:szCs w:val="23"/>
        </w:rPr>
        <w:t>(</w:t>
      </w:r>
      <w:proofErr w:type="gramEnd"/>
      <w:r>
        <w:rPr>
          <w:sz w:val="23"/>
          <w:szCs w:val="23"/>
        </w:rPr>
        <w:t xml:space="preserve"> )</w:t>
      </w:r>
    </w:p>
    <w:p w:rsidR="00475CFD" w:rsidRDefault="00475CFD" w:rsidP="00941F6C">
      <w:pPr>
        <w:spacing w:before="9" w:line="180" w:lineRule="exact"/>
        <w:jc w:val="both"/>
        <w:rPr>
          <w:sz w:val="19"/>
          <w:szCs w:val="19"/>
        </w:rPr>
      </w:pPr>
    </w:p>
    <w:p w:rsidR="00475CFD" w:rsidRDefault="000714D4" w:rsidP="00941F6C">
      <w:pPr>
        <w:ind w:left="1309"/>
        <w:jc w:val="both"/>
        <w:rPr>
          <w:sz w:val="23"/>
          <w:szCs w:val="23"/>
        </w:rPr>
      </w:pPr>
      <w:r>
        <w:rPr>
          <w:sz w:val="23"/>
          <w:szCs w:val="23"/>
        </w:rPr>
        <w:t>+</w:t>
      </w:r>
      <w:proofErr w:type="spellStart"/>
      <w:r>
        <w:rPr>
          <w:sz w:val="23"/>
          <w:szCs w:val="23"/>
        </w:rPr>
        <w:t>is_match_</w:t>
      </w:r>
      <w:proofErr w:type="gramStart"/>
      <w:r>
        <w:rPr>
          <w:sz w:val="23"/>
          <w:szCs w:val="23"/>
        </w:rPr>
        <w:t>tie</w:t>
      </w:r>
      <w:proofErr w:type="spellEnd"/>
      <w:r>
        <w:rPr>
          <w:sz w:val="23"/>
          <w:szCs w:val="23"/>
        </w:rPr>
        <w:t>(</w:t>
      </w:r>
      <w:proofErr w:type="gramEnd"/>
      <w:r>
        <w:rPr>
          <w:sz w:val="23"/>
          <w:szCs w:val="23"/>
        </w:rPr>
        <w:t xml:space="preserve"> ):</w:t>
      </w:r>
      <w:proofErr w:type="spellStart"/>
      <w:r>
        <w:rPr>
          <w:sz w:val="23"/>
          <w:szCs w:val="23"/>
        </w:rPr>
        <w:t>bool</w:t>
      </w:r>
      <w:proofErr w:type="spellEnd"/>
    </w:p>
    <w:p w:rsidR="00475CFD" w:rsidRDefault="00475CFD" w:rsidP="00941F6C">
      <w:pPr>
        <w:spacing w:before="9" w:line="180" w:lineRule="exact"/>
        <w:jc w:val="both"/>
        <w:rPr>
          <w:sz w:val="19"/>
          <w:szCs w:val="19"/>
        </w:rPr>
      </w:pPr>
    </w:p>
    <w:p w:rsidR="00475CFD" w:rsidRDefault="000714D4" w:rsidP="00941F6C">
      <w:pPr>
        <w:ind w:left="1309"/>
        <w:jc w:val="both"/>
        <w:rPr>
          <w:sz w:val="23"/>
          <w:szCs w:val="23"/>
        </w:rPr>
      </w:pPr>
      <w:r>
        <w:rPr>
          <w:sz w:val="23"/>
          <w:szCs w:val="23"/>
        </w:rPr>
        <w:t>+</w:t>
      </w:r>
      <w:proofErr w:type="spellStart"/>
      <w:r>
        <w:rPr>
          <w:sz w:val="23"/>
          <w:szCs w:val="23"/>
        </w:rPr>
        <w:t>match_</w:t>
      </w:r>
      <w:proofErr w:type="gramStart"/>
      <w:r>
        <w:rPr>
          <w:sz w:val="23"/>
          <w:szCs w:val="23"/>
        </w:rPr>
        <w:t>winner</w:t>
      </w:r>
      <w:proofErr w:type="spellEnd"/>
      <w:r>
        <w:rPr>
          <w:sz w:val="23"/>
          <w:szCs w:val="23"/>
        </w:rPr>
        <w:t>(</w:t>
      </w:r>
      <w:proofErr w:type="gramEnd"/>
      <w:r>
        <w:rPr>
          <w:sz w:val="23"/>
          <w:szCs w:val="23"/>
        </w:rPr>
        <w:t xml:space="preserve"> ):</w:t>
      </w:r>
      <w:proofErr w:type="spellStart"/>
      <w:r>
        <w:rPr>
          <w:sz w:val="23"/>
          <w:szCs w:val="23"/>
        </w:rPr>
        <w:t>int</w:t>
      </w:r>
      <w:proofErr w:type="spellEnd"/>
    </w:p>
    <w:p w:rsidR="00475CFD" w:rsidRDefault="000714D4" w:rsidP="00941F6C">
      <w:pPr>
        <w:spacing w:before="52"/>
        <w:ind w:left="1495"/>
        <w:jc w:val="both"/>
        <w:rPr>
          <w:sz w:val="23"/>
          <w:szCs w:val="23"/>
        </w:rPr>
      </w:pPr>
      <w:r>
        <w:br w:type="column"/>
      </w:r>
      <w:r>
        <w:rPr>
          <w:b/>
          <w:sz w:val="23"/>
          <w:szCs w:val="23"/>
        </w:rPr>
        <w:lastRenderedPageBreak/>
        <w:t>Final</w:t>
      </w:r>
    </w:p>
    <w:p w:rsidR="00475CFD" w:rsidRDefault="00475CFD" w:rsidP="00941F6C">
      <w:pPr>
        <w:spacing w:before="2" w:line="140" w:lineRule="exact"/>
        <w:jc w:val="both"/>
        <w:rPr>
          <w:sz w:val="15"/>
          <w:szCs w:val="15"/>
        </w:rPr>
      </w:pPr>
    </w:p>
    <w:p w:rsidR="00475CFD" w:rsidRDefault="00475CFD" w:rsidP="00941F6C">
      <w:pPr>
        <w:spacing w:line="200" w:lineRule="exact"/>
        <w:jc w:val="both"/>
      </w:pPr>
    </w:p>
    <w:p w:rsidR="00475CFD" w:rsidRDefault="000714D4" w:rsidP="00941F6C">
      <w:pPr>
        <w:jc w:val="both"/>
        <w:rPr>
          <w:sz w:val="23"/>
          <w:szCs w:val="23"/>
        </w:rPr>
      </w:pPr>
      <w:r>
        <w:rPr>
          <w:sz w:val="23"/>
          <w:szCs w:val="23"/>
        </w:rPr>
        <w:t>+</w:t>
      </w:r>
      <w:proofErr w:type="spellStart"/>
      <w:r>
        <w:rPr>
          <w:sz w:val="23"/>
          <w:szCs w:val="23"/>
        </w:rPr>
        <w:t>matchname</w:t>
      </w:r>
      <w:proofErr w:type="gramStart"/>
      <w:r>
        <w:rPr>
          <w:sz w:val="23"/>
          <w:szCs w:val="23"/>
        </w:rPr>
        <w:t>:string</w:t>
      </w:r>
      <w:proofErr w:type="spellEnd"/>
      <w:proofErr w:type="gramEnd"/>
    </w:p>
    <w:p w:rsidR="00475CFD" w:rsidRDefault="00475CFD" w:rsidP="00941F6C">
      <w:pPr>
        <w:spacing w:before="9" w:line="180" w:lineRule="exact"/>
        <w:jc w:val="both"/>
        <w:rPr>
          <w:sz w:val="19"/>
          <w:szCs w:val="19"/>
        </w:rPr>
      </w:pPr>
    </w:p>
    <w:p w:rsidR="00475CFD" w:rsidRDefault="000714D4" w:rsidP="00941F6C">
      <w:pPr>
        <w:jc w:val="both"/>
        <w:rPr>
          <w:sz w:val="23"/>
          <w:szCs w:val="23"/>
        </w:rPr>
      </w:pPr>
      <w:r>
        <w:rPr>
          <w:sz w:val="23"/>
          <w:szCs w:val="23"/>
        </w:rPr>
        <w:t>+</w:t>
      </w:r>
      <w:proofErr w:type="spellStart"/>
      <w:r>
        <w:rPr>
          <w:sz w:val="23"/>
          <w:szCs w:val="23"/>
        </w:rPr>
        <w:t>matchno</w:t>
      </w:r>
      <w:proofErr w:type="gramStart"/>
      <w:r>
        <w:rPr>
          <w:sz w:val="23"/>
          <w:szCs w:val="23"/>
        </w:rPr>
        <w:t>:int</w:t>
      </w:r>
      <w:proofErr w:type="spellEnd"/>
      <w:proofErr w:type="gramEnd"/>
    </w:p>
    <w:p w:rsidR="00475CFD" w:rsidRDefault="00475CFD" w:rsidP="00941F6C">
      <w:pPr>
        <w:spacing w:before="9" w:line="180" w:lineRule="exact"/>
        <w:jc w:val="both"/>
        <w:rPr>
          <w:sz w:val="19"/>
          <w:szCs w:val="19"/>
        </w:rPr>
      </w:pPr>
    </w:p>
    <w:p w:rsidR="00475CFD" w:rsidRDefault="000714D4" w:rsidP="00941F6C">
      <w:pPr>
        <w:jc w:val="both"/>
        <w:rPr>
          <w:sz w:val="23"/>
          <w:szCs w:val="23"/>
        </w:rPr>
      </w:pPr>
      <w:r>
        <w:rPr>
          <w:sz w:val="23"/>
          <w:szCs w:val="23"/>
        </w:rPr>
        <w:t>+total_score1</w:t>
      </w:r>
      <w:proofErr w:type="gramStart"/>
      <w:r>
        <w:rPr>
          <w:sz w:val="23"/>
          <w:szCs w:val="23"/>
        </w:rPr>
        <w:t>:int</w:t>
      </w:r>
      <w:proofErr w:type="gramEnd"/>
    </w:p>
    <w:p w:rsidR="00475CFD" w:rsidRDefault="00475CFD" w:rsidP="00941F6C">
      <w:pPr>
        <w:spacing w:before="1" w:line="200" w:lineRule="exact"/>
        <w:jc w:val="both"/>
      </w:pPr>
    </w:p>
    <w:p w:rsidR="00475CFD" w:rsidRDefault="000714D4" w:rsidP="00941F6C">
      <w:pPr>
        <w:jc w:val="both"/>
        <w:rPr>
          <w:sz w:val="23"/>
          <w:szCs w:val="23"/>
        </w:rPr>
      </w:pPr>
      <w:r>
        <w:rPr>
          <w:sz w:val="23"/>
          <w:szCs w:val="23"/>
        </w:rPr>
        <w:t>+wickets1</w:t>
      </w:r>
      <w:proofErr w:type="gramStart"/>
      <w:r>
        <w:rPr>
          <w:sz w:val="23"/>
          <w:szCs w:val="23"/>
        </w:rPr>
        <w:t>:int</w:t>
      </w:r>
      <w:proofErr w:type="gramEnd"/>
    </w:p>
    <w:p w:rsidR="00475CFD" w:rsidRDefault="00475CFD" w:rsidP="00941F6C">
      <w:pPr>
        <w:spacing w:before="9" w:line="180" w:lineRule="exact"/>
        <w:jc w:val="both"/>
        <w:rPr>
          <w:sz w:val="19"/>
          <w:szCs w:val="19"/>
        </w:rPr>
      </w:pPr>
    </w:p>
    <w:p w:rsidR="00475CFD" w:rsidRDefault="00245030" w:rsidP="00941F6C">
      <w:pPr>
        <w:jc w:val="both"/>
        <w:rPr>
          <w:sz w:val="23"/>
          <w:szCs w:val="23"/>
        </w:rPr>
      </w:pPr>
      <w:r>
        <w:pict>
          <v:group id="_x0000_s1071" style="position:absolute;left:0;text-align:left;margin-left:306.65pt;margin-top:-124.5pt;width:180.25pt;height:284.95pt;z-index:-1050;mso-position-horizontal-relative:page" coordorigin="6133,-2490" coordsize="3605,5699">
            <v:shape id="_x0000_s1077" style="position:absolute;left:6138;top:-2480;width:3596;height:0" coordorigin="6138,-2480" coordsize="3596,0" path="m6138,-2480r3596,e" filled="f" strokeweight=".48pt">
              <v:path arrowok="t"/>
            </v:shape>
            <v:shape id="_x0000_s1076" style="position:absolute;left:6138;top:-2057;width:3596;height:0" coordorigin="6138,-2057" coordsize="3596,0" path="m6138,-2057r3596,e" filled="f" strokeweight=".48pt">
              <v:path arrowok="t"/>
            </v:shape>
            <v:shape id="_x0000_s1075" style="position:absolute;left:6138;top:1661;width:3596;height:0" coordorigin="6138,1661" coordsize="3596,0" path="m6138,1661r3596,e" filled="f" strokeweight=".48pt">
              <v:path arrowok="t"/>
            </v:shape>
            <v:shape id="_x0000_s1074" style="position:absolute;left:6138;top:3205;width:3596;height:0" coordorigin="6138,3205" coordsize="3596,0" path="m6138,3205r3596,e" filled="f" strokeweight=".48pt">
              <v:path arrowok="t"/>
            </v:shape>
            <v:shape id="_x0000_s1073" style="position:absolute;left:6143;top:-2485;width:0;height:5685" coordorigin="6143,-2485" coordsize="0,5685" path="m6143,-2485r,5685e" filled="f" strokeweight=".48pt">
              <v:path arrowok="t"/>
            </v:shape>
            <v:shape id="_x0000_s1072" style="position:absolute;left:9729;top:-2485;width:0;height:5685" coordorigin="9729,-2485" coordsize="0,5685" path="m9729,-2485r,5685e" filled="f" strokeweight=".48pt">
              <v:path arrowok="t"/>
            </v:shape>
            <w10:wrap anchorx="page"/>
          </v:group>
        </w:pict>
      </w:r>
      <w:r w:rsidR="000714D4">
        <w:rPr>
          <w:sz w:val="23"/>
          <w:szCs w:val="23"/>
        </w:rPr>
        <w:t>+total_score2</w:t>
      </w:r>
      <w:proofErr w:type="gramStart"/>
      <w:r w:rsidR="000714D4">
        <w:rPr>
          <w:sz w:val="23"/>
          <w:szCs w:val="23"/>
        </w:rPr>
        <w:t>:int</w:t>
      </w:r>
      <w:proofErr w:type="gramEnd"/>
    </w:p>
    <w:p w:rsidR="00475CFD" w:rsidRDefault="00475CFD" w:rsidP="00941F6C">
      <w:pPr>
        <w:spacing w:before="9" w:line="180" w:lineRule="exact"/>
        <w:jc w:val="both"/>
        <w:rPr>
          <w:sz w:val="19"/>
          <w:szCs w:val="19"/>
        </w:rPr>
      </w:pPr>
    </w:p>
    <w:p w:rsidR="00475CFD" w:rsidRDefault="000714D4" w:rsidP="00941F6C">
      <w:pPr>
        <w:jc w:val="both"/>
        <w:rPr>
          <w:sz w:val="23"/>
          <w:szCs w:val="23"/>
        </w:rPr>
      </w:pPr>
      <w:r>
        <w:rPr>
          <w:sz w:val="23"/>
          <w:szCs w:val="23"/>
        </w:rPr>
        <w:t>+wickets2</w:t>
      </w:r>
      <w:proofErr w:type="gramStart"/>
      <w:r>
        <w:rPr>
          <w:sz w:val="23"/>
          <w:szCs w:val="23"/>
        </w:rPr>
        <w:t>:int</w:t>
      </w:r>
      <w:proofErr w:type="gramEnd"/>
    </w:p>
    <w:p w:rsidR="00475CFD" w:rsidRDefault="00475CFD" w:rsidP="00941F6C">
      <w:pPr>
        <w:spacing w:before="9" w:line="180" w:lineRule="exact"/>
        <w:jc w:val="both"/>
        <w:rPr>
          <w:sz w:val="19"/>
          <w:szCs w:val="19"/>
        </w:rPr>
      </w:pPr>
    </w:p>
    <w:p w:rsidR="00475CFD" w:rsidRDefault="000714D4" w:rsidP="00941F6C">
      <w:pPr>
        <w:jc w:val="both"/>
        <w:rPr>
          <w:sz w:val="23"/>
          <w:szCs w:val="23"/>
        </w:rPr>
      </w:pPr>
      <w:r>
        <w:rPr>
          <w:sz w:val="23"/>
          <w:szCs w:val="23"/>
        </w:rPr>
        <w:t>+winners</w:t>
      </w:r>
      <w:proofErr w:type="gramStart"/>
      <w:r>
        <w:rPr>
          <w:sz w:val="23"/>
          <w:szCs w:val="23"/>
        </w:rPr>
        <w:t>:int1</w:t>
      </w:r>
      <w:proofErr w:type="gramEnd"/>
    </w:p>
    <w:p w:rsidR="00475CFD" w:rsidRDefault="00475CFD" w:rsidP="00941F6C">
      <w:pPr>
        <w:spacing w:before="9" w:line="180" w:lineRule="exact"/>
        <w:jc w:val="both"/>
        <w:rPr>
          <w:sz w:val="19"/>
          <w:szCs w:val="19"/>
        </w:rPr>
      </w:pPr>
    </w:p>
    <w:p w:rsidR="00475CFD" w:rsidRDefault="000714D4" w:rsidP="00941F6C">
      <w:pPr>
        <w:jc w:val="both"/>
        <w:rPr>
          <w:sz w:val="23"/>
          <w:szCs w:val="23"/>
        </w:rPr>
      </w:pPr>
      <w:r>
        <w:rPr>
          <w:sz w:val="23"/>
          <w:szCs w:val="23"/>
        </w:rPr>
        <w:t>+</w:t>
      </w:r>
      <w:proofErr w:type="spellStart"/>
      <w:r>
        <w:rPr>
          <w:sz w:val="23"/>
          <w:szCs w:val="23"/>
        </w:rPr>
        <w:t>man_of_the_match</w:t>
      </w:r>
      <w:proofErr w:type="gramStart"/>
      <w:r>
        <w:rPr>
          <w:sz w:val="23"/>
          <w:szCs w:val="23"/>
        </w:rPr>
        <w:t>:string</w:t>
      </w:r>
      <w:proofErr w:type="spellEnd"/>
      <w:proofErr w:type="gramEnd"/>
    </w:p>
    <w:p w:rsidR="00475CFD" w:rsidRDefault="00475CFD" w:rsidP="00941F6C">
      <w:pPr>
        <w:spacing w:before="8" w:line="200" w:lineRule="exact"/>
        <w:jc w:val="both"/>
      </w:pPr>
    </w:p>
    <w:p w:rsidR="00475CFD" w:rsidRDefault="000714D4" w:rsidP="00941F6C">
      <w:pPr>
        <w:jc w:val="both"/>
        <w:rPr>
          <w:sz w:val="23"/>
          <w:szCs w:val="23"/>
        </w:rPr>
      </w:pPr>
      <w:r>
        <w:rPr>
          <w:sz w:val="23"/>
          <w:szCs w:val="23"/>
        </w:rPr>
        <w:t>+</w:t>
      </w:r>
      <w:proofErr w:type="gramStart"/>
      <w:r>
        <w:rPr>
          <w:sz w:val="23"/>
          <w:szCs w:val="23"/>
        </w:rPr>
        <w:t>Final(</w:t>
      </w:r>
      <w:proofErr w:type="gramEnd"/>
      <w:r>
        <w:rPr>
          <w:sz w:val="23"/>
          <w:szCs w:val="23"/>
        </w:rPr>
        <w:t xml:space="preserve"> )</w:t>
      </w:r>
    </w:p>
    <w:p w:rsidR="00475CFD" w:rsidRDefault="00475CFD" w:rsidP="00941F6C">
      <w:pPr>
        <w:spacing w:before="9" w:line="180" w:lineRule="exact"/>
        <w:jc w:val="both"/>
        <w:rPr>
          <w:sz w:val="19"/>
          <w:szCs w:val="19"/>
        </w:rPr>
      </w:pPr>
    </w:p>
    <w:p w:rsidR="00475CFD" w:rsidRDefault="000714D4" w:rsidP="00941F6C">
      <w:pPr>
        <w:jc w:val="both"/>
        <w:rPr>
          <w:sz w:val="23"/>
          <w:szCs w:val="23"/>
        </w:rPr>
      </w:pPr>
      <w:r>
        <w:rPr>
          <w:sz w:val="23"/>
          <w:szCs w:val="23"/>
        </w:rPr>
        <w:t>+</w:t>
      </w:r>
      <w:proofErr w:type="spellStart"/>
      <w:r>
        <w:rPr>
          <w:sz w:val="23"/>
          <w:szCs w:val="23"/>
        </w:rPr>
        <w:t>is_match_</w:t>
      </w:r>
      <w:proofErr w:type="gramStart"/>
      <w:r>
        <w:rPr>
          <w:sz w:val="23"/>
          <w:szCs w:val="23"/>
        </w:rPr>
        <w:t>tie</w:t>
      </w:r>
      <w:proofErr w:type="spellEnd"/>
      <w:r>
        <w:rPr>
          <w:sz w:val="23"/>
          <w:szCs w:val="23"/>
        </w:rPr>
        <w:t>(</w:t>
      </w:r>
      <w:proofErr w:type="gramEnd"/>
      <w:r>
        <w:rPr>
          <w:sz w:val="23"/>
          <w:szCs w:val="23"/>
        </w:rPr>
        <w:t xml:space="preserve"> ):</w:t>
      </w:r>
      <w:proofErr w:type="spellStart"/>
      <w:r>
        <w:rPr>
          <w:sz w:val="23"/>
          <w:szCs w:val="23"/>
        </w:rPr>
        <w:t>bool</w:t>
      </w:r>
      <w:proofErr w:type="spellEnd"/>
    </w:p>
    <w:p w:rsidR="00475CFD" w:rsidRDefault="00475CFD" w:rsidP="00941F6C">
      <w:pPr>
        <w:spacing w:before="9" w:line="180" w:lineRule="exact"/>
        <w:jc w:val="both"/>
        <w:rPr>
          <w:sz w:val="19"/>
          <w:szCs w:val="19"/>
        </w:rPr>
      </w:pPr>
    </w:p>
    <w:p w:rsidR="00475CFD" w:rsidRDefault="000714D4" w:rsidP="00941F6C">
      <w:pPr>
        <w:jc w:val="both"/>
        <w:rPr>
          <w:sz w:val="23"/>
          <w:szCs w:val="23"/>
        </w:rPr>
        <w:sectPr w:rsidR="00475CFD">
          <w:type w:val="continuous"/>
          <w:pgSz w:w="11920" w:h="16840"/>
          <w:pgMar w:top="1480" w:right="180" w:bottom="280" w:left="760" w:header="720" w:footer="720" w:gutter="0"/>
          <w:cols w:num="2" w:space="720" w:equalWidth="0">
            <w:col w:w="3902" w:space="1487"/>
            <w:col w:w="5591"/>
          </w:cols>
        </w:sectPr>
      </w:pPr>
      <w:r>
        <w:rPr>
          <w:sz w:val="23"/>
          <w:szCs w:val="23"/>
        </w:rPr>
        <w:t>+</w:t>
      </w:r>
      <w:proofErr w:type="spellStart"/>
      <w:r>
        <w:rPr>
          <w:sz w:val="23"/>
          <w:szCs w:val="23"/>
        </w:rPr>
        <w:t>match_</w:t>
      </w:r>
      <w:proofErr w:type="gramStart"/>
      <w:r>
        <w:rPr>
          <w:sz w:val="23"/>
          <w:szCs w:val="23"/>
        </w:rPr>
        <w:t>winner</w:t>
      </w:r>
      <w:proofErr w:type="spellEnd"/>
      <w:r>
        <w:rPr>
          <w:sz w:val="23"/>
          <w:szCs w:val="23"/>
        </w:rPr>
        <w:t>(</w:t>
      </w:r>
      <w:proofErr w:type="gramEnd"/>
      <w:r>
        <w:rPr>
          <w:sz w:val="23"/>
          <w:szCs w:val="23"/>
        </w:rPr>
        <w:t xml:space="preserve"> ):</w:t>
      </w:r>
      <w:proofErr w:type="spellStart"/>
      <w:r>
        <w:rPr>
          <w:sz w:val="23"/>
          <w:szCs w:val="23"/>
        </w:rPr>
        <w:t>int</w:t>
      </w:r>
      <w:proofErr w:type="spellEnd"/>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7" w:line="240" w:lineRule="exact"/>
        <w:jc w:val="both"/>
        <w:rPr>
          <w:sz w:val="24"/>
          <w:szCs w:val="24"/>
        </w:rPr>
      </w:pPr>
    </w:p>
    <w:p w:rsidR="00475CFD" w:rsidRPr="00941F6C" w:rsidRDefault="000714D4" w:rsidP="00941F6C">
      <w:pPr>
        <w:pStyle w:val="ListParagraph"/>
        <w:numPr>
          <w:ilvl w:val="0"/>
          <w:numId w:val="8"/>
        </w:numPr>
        <w:spacing w:before="29" w:line="265" w:lineRule="auto"/>
        <w:ind w:right="955"/>
        <w:jc w:val="both"/>
        <w:rPr>
          <w:sz w:val="23"/>
          <w:szCs w:val="23"/>
        </w:rPr>
      </w:pPr>
      <w:r w:rsidRPr="00941F6C">
        <w:rPr>
          <w:sz w:val="23"/>
          <w:szCs w:val="23"/>
        </w:rPr>
        <w:t xml:space="preserve">The above classes are used to create matches using </w:t>
      </w:r>
      <w:proofErr w:type="spellStart"/>
      <w:r w:rsidRPr="00941F6C">
        <w:rPr>
          <w:sz w:val="23"/>
          <w:szCs w:val="23"/>
        </w:rPr>
        <w:t>factorydesign</w:t>
      </w:r>
      <w:proofErr w:type="spellEnd"/>
      <w:r w:rsidRPr="00941F6C">
        <w:rPr>
          <w:sz w:val="23"/>
          <w:szCs w:val="23"/>
        </w:rPr>
        <w:t xml:space="preserve"> pattern.</w:t>
      </w:r>
    </w:p>
    <w:p w:rsidR="00475CFD" w:rsidRPr="00941F6C" w:rsidRDefault="000714D4" w:rsidP="00941F6C">
      <w:pPr>
        <w:pStyle w:val="ListParagraph"/>
        <w:numPr>
          <w:ilvl w:val="0"/>
          <w:numId w:val="8"/>
        </w:numPr>
        <w:spacing w:line="260" w:lineRule="exact"/>
        <w:jc w:val="both"/>
        <w:rPr>
          <w:sz w:val="23"/>
          <w:szCs w:val="23"/>
        </w:rPr>
      </w:pPr>
      <w:r w:rsidRPr="00941F6C">
        <w:rPr>
          <w:sz w:val="23"/>
          <w:szCs w:val="23"/>
        </w:rPr>
        <w:t xml:space="preserve">Matches is </w:t>
      </w:r>
      <w:proofErr w:type="spellStart"/>
      <w:r w:rsidRPr="00941F6C">
        <w:rPr>
          <w:sz w:val="23"/>
          <w:szCs w:val="23"/>
        </w:rPr>
        <w:t>a</w:t>
      </w:r>
      <w:proofErr w:type="spellEnd"/>
      <w:r w:rsidRPr="00941F6C">
        <w:rPr>
          <w:sz w:val="23"/>
          <w:szCs w:val="23"/>
        </w:rPr>
        <w:t xml:space="preserve"> interface between normal match ,final match and match class</w:t>
      </w:r>
    </w:p>
    <w:p w:rsidR="00475CFD" w:rsidRDefault="00475CFD" w:rsidP="00941F6C">
      <w:pPr>
        <w:spacing w:before="4" w:line="140" w:lineRule="exact"/>
        <w:jc w:val="both"/>
        <w:rPr>
          <w:sz w:val="15"/>
          <w:szCs w:val="15"/>
        </w:rPr>
      </w:pPr>
    </w:p>
    <w:p w:rsidR="00475CFD" w:rsidRDefault="00475CFD" w:rsidP="00941F6C">
      <w:pPr>
        <w:spacing w:line="200" w:lineRule="exact"/>
        <w:jc w:val="both"/>
      </w:pPr>
    </w:p>
    <w:p w:rsidR="00475CFD" w:rsidRDefault="00475CFD" w:rsidP="00941F6C">
      <w:pPr>
        <w:spacing w:line="200" w:lineRule="exact"/>
        <w:jc w:val="both"/>
      </w:pPr>
    </w:p>
    <w:p w:rsidR="00475CFD" w:rsidRDefault="00624E77" w:rsidP="00941F6C">
      <w:pPr>
        <w:ind w:left="937"/>
        <w:jc w:val="both"/>
        <w:rPr>
          <w:sz w:val="23"/>
          <w:szCs w:val="23"/>
        </w:rPr>
      </w:pPr>
      <w:r>
        <w:rPr>
          <w:b/>
          <w:sz w:val="23"/>
          <w:szCs w:val="23"/>
        </w:rPr>
        <w:t>6</w:t>
      </w:r>
      <w:r w:rsidR="000714D4">
        <w:rPr>
          <w:b/>
          <w:sz w:val="23"/>
          <w:szCs w:val="23"/>
        </w:rPr>
        <w:t>.  Players</w:t>
      </w:r>
    </w:p>
    <w:p w:rsidR="00475CFD" w:rsidRDefault="00475CFD" w:rsidP="00941F6C">
      <w:pPr>
        <w:spacing w:before="7" w:line="120" w:lineRule="exact"/>
        <w:jc w:val="both"/>
        <w:rPr>
          <w:sz w:val="12"/>
          <w:szCs w:val="12"/>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ind w:left="4231" w:right="4417"/>
        <w:jc w:val="both"/>
        <w:rPr>
          <w:sz w:val="23"/>
          <w:szCs w:val="23"/>
        </w:rPr>
      </w:pPr>
      <w:r>
        <w:rPr>
          <w:b/>
          <w:sz w:val="23"/>
          <w:szCs w:val="23"/>
        </w:rPr>
        <w:t>Players</w:t>
      </w:r>
    </w:p>
    <w:p w:rsidR="00475CFD" w:rsidRDefault="00475CFD" w:rsidP="00941F6C">
      <w:pPr>
        <w:spacing w:before="5" w:line="140" w:lineRule="exact"/>
        <w:jc w:val="both"/>
        <w:rPr>
          <w:sz w:val="15"/>
          <w:szCs w:val="15"/>
        </w:rPr>
      </w:pPr>
    </w:p>
    <w:p w:rsidR="00475CFD" w:rsidRDefault="00475CFD" w:rsidP="00941F6C">
      <w:pPr>
        <w:spacing w:line="200" w:lineRule="exact"/>
        <w:jc w:val="both"/>
      </w:pPr>
    </w:p>
    <w:p w:rsidR="00475CFD" w:rsidRDefault="000714D4" w:rsidP="00941F6C">
      <w:pPr>
        <w:ind w:left="2881"/>
        <w:jc w:val="both"/>
        <w:rPr>
          <w:sz w:val="23"/>
          <w:szCs w:val="23"/>
        </w:rPr>
      </w:pPr>
      <w:r>
        <w:rPr>
          <w:sz w:val="23"/>
          <w:szCs w:val="23"/>
        </w:rPr>
        <w:t>+</w:t>
      </w:r>
      <w:proofErr w:type="spellStart"/>
      <w:r>
        <w:rPr>
          <w:sz w:val="23"/>
          <w:szCs w:val="23"/>
        </w:rPr>
        <w:t>player_</w:t>
      </w:r>
      <w:proofErr w:type="gramStart"/>
      <w:r>
        <w:rPr>
          <w:sz w:val="23"/>
          <w:szCs w:val="23"/>
        </w:rPr>
        <w:t>name</w:t>
      </w:r>
      <w:proofErr w:type="spellEnd"/>
      <w:r>
        <w:rPr>
          <w:sz w:val="23"/>
          <w:szCs w:val="23"/>
        </w:rPr>
        <w:t>(</w:t>
      </w:r>
      <w:proofErr w:type="gramEnd"/>
      <w:r>
        <w:rPr>
          <w:sz w:val="23"/>
          <w:szCs w:val="23"/>
        </w:rPr>
        <w:t xml:space="preserve"> ):string</w:t>
      </w:r>
    </w:p>
    <w:p w:rsidR="00475CFD" w:rsidRDefault="00475CFD" w:rsidP="00941F6C">
      <w:pPr>
        <w:spacing w:before="9" w:line="180" w:lineRule="exact"/>
        <w:jc w:val="both"/>
        <w:rPr>
          <w:sz w:val="19"/>
          <w:szCs w:val="19"/>
        </w:rPr>
      </w:pPr>
    </w:p>
    <w:p w:rsidR="00475CFD" w:rsidRDefault="000714D4" w:rsidP="00941F6C">
      <w:pPr>
        <w:ind w:left="2881"/>
        <w:jc w:val="both"/>
        <w:rPr>
          <w:sz w:val="23"/>
          <w:szCs w:val="23"/>
        </w:rPr>
      </w:pPr>
      <w:r>
        <w:rPr>
          <w:sz w:val="23"/>
          <w:szCs w:val="23"/>
        </w:rPr>
        <w:t xml:space="preserve">+minimum </w:t>
      </w:r>
      <w:proofErr w:type="spellStart"/>
      <w:r>
        <w:rPr>
          <w:sz w:val="23"/>
          <w:szCs w:val="23"/>
        </w:rPr>
        <w:t>bid</w:t>
      </w:r>
      <w:proofErr w:type="gramStart"/>
      <w:r>
        <w:rPr>
          <w:sz w:val="23"/>
          <w:szCs w:val="23"/>
        </w:rPr>
        <w:t>:int</w:t>
      </w:r>
      <w:proofErr w:type="spellEnd"/>
      <w:proofErr w:type="gramEnd"/>
    </w:p>
    <w:p w:rsidR="00475CFD" w:rsidRDefault="00475CFD" w:rsidP="00941F6C">
      <w:pPr>
        <w:spacing w:before="9" w:line="180" w:lineRule="exact"/>
        <w:jc w:val="both"/>
        <w:rPr>
          <w:sz w:val="19"/>
          <w:szCs w:val="19"/>
        </w:rPr>
      </w:pPr>
    </w:p>
    <w:p w:rsidR="00475CFD" w:rsidRDefault="000714D4" w:rsidP="00941F6C">
      <w:pPr>
        <w:ind w:left="2881"/>
        <w:jc w:val="both"/>
        <w:rPr>
          <w:sz w:val="23"/>
          <w:szCs w:val="23"/>
        </w:rPr>
      </w:pPr>
      <w:r>
        <w:rPr>
          <w:sz w:val="23"/>
          <w:szCs w:val="23"/>
        </w:rPr>
        <w:t>+</w:t>
      </w:r>
      <w:proofErr w:type="spellStart"/>
      <w:r>
        <w:rPr>
          <w:sz w:val="23"/>
          <w:szCs w:val="23"/>
        </w:rPr>
        <w:t>teamname</w:t>
      </w:r>
      <w:proofErr w:type="gramStart"/>
      <w:r>
        <w:rPr>
          <w:sz w:val="23"/>
          <w:szCs w:val="23"/>
        </w:rPr>
        <w:t>:Team</w:t>
      </w:r>
      <w:proofErr w:type="spellEnd"/>
      <w:proofErr w:type="gramEnd"/>
    </w:p>
    <w:p w:rsidR="00475CFD" w:rsidRDefault="00475CFD" w:rsidP="00941F6C">
      <w:pPr>
        <w:spacing w:before="8" w:line="200" w:lineRule="exact"/>
        <w:jc w:val="both"/>
      </w:pPr>
    </w:p>
    <w:p w:rsidR="00475CFD" w:rsidRDefault="00245030" w:rsidP="00941F6C">
      <w:pPr>
        <w:ind w:left="2881"/>
        <w:jc w:val="both"/>
        <w:rPr>
          <w:sz w:val="23"/>
          <w:szCs w:val="23"/>
        </w:rPr>
      </w:pPr>
      <w:r>
        <w:pict>
          <v:group id="_x0000_s1064" style="position:absolute;left:0;text-align:left;margin-left:205.3pt;margin-top:-101.75pt;width:180.25pt;height:214.2pt;z-index:-1049;mso-position-horizontal-relative:page" coordorigin="4106,-2035" coordsize="3605,4284">
            <v:shape id="_x0000_s1070" style="position:absolute;left:4111;top:-2025;width:3596;height:0" coordorigin="4111,-2025" coordsize="3596,0" path="m4111,-2025r3596,e" filled="f" strokeweight=".48pt">
              <v:path arrowok="t"/>
            </v:shape>
            <v:shape id="_x0000_s1069" style="position:absolute;left:4111;top:-1602;width:3596;height:0" coordorigin="4111,-1602" coordsize="3596,0" path="m4111,-1602r3596,e" filled="f" strokeweight=".48pt">
              <v:path arrowok="t"/>
            </v:shape>
            <v:shape id="_x0000_s1068" style="position:absolute;left:4111;top:-202;width:3596;height:0" coordorigin="4111,-202" coordsize="3596,0" path="m4111,-202r3596,e" filled="f" strokeweight=".48pt">
              <v:path arrowok="t"/>
            </v:shape>
            <v:shape id="_x0000_s1067" style="position:absolute;left:4111;top:2245;width:3596;height:0" coordorigin="4111,2245" coordsize="3596,0" path="m4111,2245r3596,e" filled="f" strokeweight=".48pt">
              <v:path arrowok="t"/>
            </v:shape>
            <v:shape id="_x0000_s1066" style="position:absolute;left:4116;top:-2030;width:0;height:4270" coordorigin="4116,-2030" coordsize="0,4270" path="m4116,-2030r,4270e" filled="f" strokeweight=".48pt">
              <v:path arrowok="t"/>
            </v:shape>
            <v:shape id="_x0000_s1065" style="position:absolute;left:7702;top:-2030;width:0;height:4270" coordorigin="7702,-2030" coordsize="0,4270" path="m7702,-2030r,4270e" filled="f" strokeweight=".48pt">
              <v:path arrowok="t"/>
            </v:shape>
            <w10:wrap anchorx="page"/>
          </v:group>
        </w:pict>
      </w:r>
      <w:r w:rsidR="000714D4">
        <w:rPr>
          <w:sz w:val="23"/>
          <w:szCs w:val="23"/>
        </w:rPr>
        <w:t>+</w:t>
      </w:r>
      <w:proofErr w:type="gramStart"/>
      <w:r w:rsidR="000714D4">
        <w:rPr>
          <w:sz w:val="23"/>
          <w:szCs w:val="23"/>
        </w:rPr>
        <w:t>player(</w:t>
      </w:r>
      <w:proofErr w:type="gramEnd"/>
      <w:r w:rsidR="000714D4">
        <w:rPr>
          <w:sz w:val="23"/>
          <w:szCs w:val="23"/>
        </w:rPr>
        <w:t xml:space="preserve"> )</w:t>
      </w:r>
    </w:p>
    <w:p w:rsidR="00475CFD" w:rsidRDefault="00475CFD" w:rsidP="00941F6C">
      <w:pPr>
        <w:spacing w:before="9" w:line="180" w:lineRule="exact"/>
        <w:jc w:val="both"/>
        <w:rPr>
          <w:sz w:val="19"/>
          <w:szCs w:val="19"/>
        </w:rPr>
      </w:pPr>
    </w:p>
    <w:p w:rsidR="00475CFD" w:rsidRDefault="000714D4" w:rsidP="00941F6C">
      <w:pPr>
        <w:ind w:left="2881"/>
        <w:jc w:val="both"/>
        <w:rPr>
          <w:sz w:val="23"/>
          <w:szCs w:val="23"/>
        </w:rPr>
      </w:pPr>
      <w:r>
        <w:rPr>
          <w:sz w:val="23"/>
          <w:szCs w:val="23"/>
        </w:rPr>
        <w:t>+</w:t>
      </w:r>
      <w:proofErr w:type="gramStart"/>
      <w:r>
        <w:rPr>
          <w:sz w:val="23"/>
          <w:szCs w:val="23"/>
        </w:rPr>
        <w:t>Players(</w:t>
      </w:r>
      <w:proofErr w:type="spellStart"/>
      <w:proofErr w:type="gramEnd"/>
      <w:r>
        <w:rPr>
          <w:sz w:val="23"/>
          <w:szCs w:val="23"/>
        </w:rPr>
        <w:t>string,int</w:t>
      </w:r>
      <w:proofErr w:type="spellEnd"/>
      <w:r>
        <w:rPr>
          <w:sz w:val="23"/>
          <w:szCs w:val="23"/>
        </w:rPr>
        <w:t>)</w:t>
      </w:r>
    </w:p>
    <w:p w:rsidR="00475CFD" w:rsidRDefault="00475CFD" w:rsidP="00941F6C">
      <w:pPr>
        <w:spacing w:before="9" w:line="180" w:lineRule="exact"/>
        <w:jc w:val="both"/>
        <w:rPr>
          <w:sz w:val="19"/>
          <w:szCs w:val="19"/>
        </w:rPr>
      </w:pPr>
    </w:p>
    <w:p w:rsidR="00475CFD" w:rsidRDefault="000714D4" w:rsidP="00941F6C">
      <w:pPr>
        <w:ind w:left="2881"/>
        <w:jc w:val="both"/>
        <w:rPr>
          <w:sz w:val="23"/>
          <w:szCs w:val="23"/>
        </w:rPr>
      </w:pPr>
      <w:r>
        <w:rPr>
          <w:sz w:val="23"/>
          <w:szCs w:val="23"/>
        </w:rPr>
        <w:t>+</w:t>
      </w:r>
      <w:proofErr w:type="spellStart"/>
      <w:proofErr w:type="gramStart"/>
      <w:r>
        <w:rPr>
          <w:sz w:val="23"/>
          <w:szCs w:val="23"/>
        </w:rPr>
        <w:t>Playerlist</w:t>
      </w:r>
      <w:proofErr w:type="spellEnd"/>
      <w:r>
        <w:rPr>
          <w:sz w:val="23"/>
          <w:szCs w:val="23"/>
        </w:rPr>
        <w:t>(</w:t>
      </w:r>
      <w:proofErr w:type="gramEnd"/>
      <w:r>
        <w:rPr>
          <w:sz w:val="23"/>
          <w:szCs w:val="23"/>
        </w:rPr>
        <w:t xml:space="preserve"> ):void</w:t>
      </w:r>
    </w:p>
    <w:p w:rsidR="00475CFD" w:rsidRDefault="00475CFD" w:rsidP="00941F6C">
      <w:pPr>
        <w:spacing w:before="9" w:line="180" w:lineRule="exact"/>
        <w:jc w:val="both"/>
        <w:rPr>
          <w:sz w:val="19"/>
          <w:szCs w:val="19"/>
        </w:rPr>
      </w:pPr>
    </w:p>
    <w:p w:rsidR="00475CFD" w:rsidRDefault="000714D4" w:rsidP="00941F6C">
      <w:pPr>
        <w:ind w:left="2881"/>
        <w:jc w:val="both"/>
        <w:rPr>
          <w:sz w:val="23"/>
          <w:szCs w:val="23"/>
        </w:rPr>
      </w:pPr>
      <w:r>
        <w:rPr>
          <w:sz w:val="23"/>
          <w:szCs w:val="23"/>
        </w:rPr>
        <w:t>+</w:t>
      </w:r>
      <w:proofErr w:type="spellStart"/>
      <w:proofErr w:type="gramStart"/>
      <w:r>
        <w:rPr>
          <w:sz w:val="23"/>
          <w:szCs w:val="23"/>
        </w:rPr>
        <w:t>bestballer</w:t>
      </w:r>
      <w:proofErr w:type="spellEnd"/>
      <w:r>
        <w:rPr>
          <w:sz w:val="23"/>
          <w:szCs w:val="23"/>
        </w:rPr>
        <w:t>(</w:t>
      </w:r>
      <w:proofErr w:type="gramEnd"/>
      <w:r>
        <w:rPr>
          <w:sz w:val="23"/>
          <w:szCs w:val="23"/>
        </w:rPr>
        <w:t xml:space="preserve"> ):</w:t>
      </w:r>
      <w:proofErr w:type="spellStart"/>
      <w:r>
        <w:rPr>
          <w:sz w:val="23"/>
          <w:szCs w:val="23"/>
        </w:rPr>
        <w:t>int</w:t>
      </w:r>
      <w:proofErr w:type="spellEnd"/>
    </w:p>
    <w:p w:rsidR="00475CFD" w:rsidRDefault="00475CFD" w:rsidP="00941F6C">
      <w:pPr>
        <w:spacing w:before="9" w:line="180" w:lineRule="exact"/>
        <w:jc w:val="both"/>
        <w:rPr>
          <w:sz w:val="19"/>
          <w:szCs w:val="19"/>
        </w:rPr>
      </w:pPr>
    </w:p>
    <w:p w:rsidR="00475CFD" w:rsidRDefault="000714D4" w:rsidP="00941F6C">
      <w:pPr>
        <w:spacing w:line="260" w:lineRule="exact"/>
        <w:ind w:left="2881"/>
        <w:jc w:val="both"/>
        <w:rPr>
          <w:sz w:val="23"/>
          <w:szCs w:val="23"/>
        </w:rPr>
      </w:pPr>
      <w:r>
        <w:rPr>
          <w:position w:val="-1"/>
          <w:sz w:val="23"/>
          <w:szCs w:val="23"/>
        </w:rPr>
        <w:t>+</w:t>
      </w:r>
      <w:proofErr w:type="spellStart"/>
      <w:proofErr w:type="gramStart"/>
      <w:r>
        <w:rPr>
          <w:position w:val="-1"/>
          <w:sz w:val="23"/>
          <w:szCs w:val="23"/>
        </w:rPr>
        <w:t>bestbatsmen</w:t>
      </w:r>
      <w:proofErr w:type="spellEnd"/>
      <w:r>
        <w:rPr>
          <w:position w:val="-1"/>
          <w:sz w:val="23"/>
          <w:szCs w:val="23"/>
        </w:rPr>
        <w:t>(</w:t>
      </w:r>
      <w:proofErr w:type="gramEnd"/>
      <w:r>
        <w:rPr>
          <w:position w:val="-1"/>
          <w:sz w:val="23"/>
          <w:szCs w:val="23"/>
        </w:rPr>
        <w:t xml:space="preserve"> ):</w:t>
      </w:r>
      <w:proofErr w:type="spellStart"/>
      <w:r>
        <w:rPr>
          <w:position w:val="-1"/>
          <w:sz w:val="23"/>
          <w:szCs w:val="23"/>
        </w:rPr>
        <w:t>int</w:t>
      </w:r>
      <w:proofErr w:type="spellEnd"/>
    </w:p>
    <w:p w:rsidR="00475CFD" w:rsidRDefault="00475CFD" w:rsidP="00941F6C">
      <w:pPr>
        <w:spacing w:before="5" w:line="140" w:lineRule="exact"/>
        <w:jc w:val="both"/>
        <w:rPr>
          <w:sz w:val="15"/>
          <w:szCs w:val="15"/>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Pr="00941F6C" w:rsidRDefault="000714D4" w:rsidP="00941F6C">
      <w:pPr>
        <w:pStyle w:val="ListParagraph"/>
        <w:numPr>
          <w:ilvl w:val="0"/>
          <w:numId w:val="9"/>
        </w:numPr>
        <w:spacing w:before="29" w:line="243" w:lineRule="auto"/>
        <w:ind w:right="813"/>
        <w:jc w:val="both"/>
        <w:rPr>
          <w:sz w:val="23"/>
          <w:szCs w:val="23"/>
        </w:rPr>
        <w:sectPr w:rsidR="00475CFD" w:rsidRPr="00941F6C">
          <w:headerReference w:type="default" r:id="rId11"/>
          <w:footerReference w:type="default" r:id="rId12"/>
          <w:pgSz w:w="11920" w:h="16840"/>
          <w:pgMar w:top="1480" w:right="1220" w:bottom="280" w:left="1240" w:header="1288" w:footer="1206" w:gutter="0"/>
          <w:pgNumType w:start="8"/>
          <w:cols w:space="720"/>
        </w:sectPr>
      </w:pPr>
      <w:r w:rsidRPr="00941F6C">
        <w:rPr>
          <w:sz w:val="23"/>
          <w:szCs w:val="23"/>
        </w:rPr>
        <w:t>Player class : player class gives information about the players with their name and bid amount</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 w:line="240" w:lineRule="exact"/>
        <w:jc w:val="both"/>
        <w:rPr>
          <w:sz w:val="24"/>
          <w:szCs w:val="24"/>
        </w:rPr>
      </w:pPr>
    </w:p>
    <w:p w:rsidR="00475CFD" w:rsidRDefault="000714D4" w:rsidP="00941F6C">
      <w:pPr>
        <w:spacing w:before="20"/>
        <w:ind w:left="121"/>
        <w:jc w:val="both"/>
        <w:rPr>
          <w:sz w:val="31"/>
          <w:szCs w:val="31"/>
        </w:rPr>
      </w:pPr>
      <w:r>
        <w:rPr>
          <w:b/>
          <w:sz w:val="31"/>
          <w:szCs w:val="31"/>
        </w:rPr>
        <w:t>2.3 Main Function</w:t>
      </w:r>
    </w:p>
    <w:p w:rsidR="00475CFD" w:rsidRDefault="00475CFD" w:rsidP="00941F6C">
      <w:pPr>
        <w:spacing w:before="9" w:line="240" w:lineRule="exact"/>
        <w:jc w:val="both"/>
        <w:rPr>
          <w:sz w:val="24"/>
          <w:szCs w:val="24"/>
        </w:rPr>
      </w:pPr>
    </w:p>
    <w:p w:rsidR="00475CFD" w:rsidRDefault="000714D4" w:rsidP="00941F6C">
      <w:pPr>
        <w:ind w:left="219"/>
        <w:jc w:val="both"/>
        <w:rPr>
          <w:sz w:val="23"/>
          <w:szCs w:val="23"/>
        </w:rPr>
      </w:pPr>
      <w:r>
        <w:rPr>
          <w:sz w:val="23"/>
          <w:szCs w:val="23"/>
        </w:rPr>
        <w:t>In main function,</w:t>
      </w:r>
    </w:p>
    <w:p w:rsidR="00475CFD" w:rsidRDefault="00475CFD" w:rsidP="00941F6C">
      <w:pPr>
        <w:spacing w:before="8" w:line="200" w:lineRule="exact"/>
        <w:jc w:val="both"/>
      </w:pPr>
    </w:p>
    <w:p w:rsidR="00475CFD" w:rsidRDefault="000714D4" w:rsidP="00941F6C">
      <w:pPr>
        <w:spacing w:line="271" w:lineRule="auto"/>
        <w:ind w:left="162" w:right="1781"/>
        <w:jc w:val="both"/>
        <w:rPr>
          <w:sz w:val="23"/>
          <w:szCs w:val="23"/>
        </w:rPr>
      </w:pPr>
      <w:r>
        <w:rPr>
          <w:sz w:val="23"/>
          <w:szCs w:val="23"/>
        </w:rPr>
        <w:t>There is a switch menu for different options like displaying players list, auction process, displaying teams, match fixing, matches, displaying each match winners and finally displaying final match winner.</w:t>
      </w:r>
    </w:p>
    <w:p w:rsidR="00475CFD" w:rsidRDefault="00475CFD" w:rsidP="00941F6C">
      <w:pPr>
        <w:spacing w:line="180" w:lineRule="exact"/>
        <w:jc w:val="both"/>
        <w:rPr>
          <w:sz w:val="18"/>
          <w:szCs w:val="18"/>
        </w:rPr>
      </w:pPr>
    </w:p>
    <w:p w:rsidR="00475CFD" w:rsidRDefault="000714D4" w:rsidP="00941F6C">
      <w:pPr>
        <w:spacing w:line="270" w:lineRule="auto"/>
        <w:ind w:left="162" w:right="1708"/>
        <w:jc w:val="both"/>
        <w:rPr>
          <w:sz w:val="23"/>
          <w:szCs w:val="23"/>
        </w:rPr>
      </w:pPr>
      <w:r>
        <w:rPr>
          <w:sz w:val="23"/>
          <w:szCs w:val="23"/>
        </w:rPr>
        <w:t xml:space="preserve">According to the user input we will be doing auction of players then the team will be formed. Once team is formed we can start the match where again there we will be selecting </w:t>
      </w:r>
      <w:r w:rsidR="00722552">
        <w:rPr>
          <w:sz w:val="23"/>
          <w:szCs w:val="23"/>
        </w:rPr>
        <w:t>matches (</w:t>
      </w:r>
      <w:r>
        <w:rPr>
          <w:sz w:val="23"/>
          <w:szCs w:val="23"/>
        </w:rPr>
        <w:t>normal match and final match). If matches get tie then there will be super overs and again if there is tie then each team will be give 1 point. Winner of the match displays winners of each match played and finally, at last final winner of the tournament will also be displayed.</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6" w:line="280" w:lineRule="exact"/>
        <w:jc w:val="both"/>
        <w:rPr>
          <w:sz w:val="28"/>
          <w:szCs w:val="28"/>
        </w:rPr>
      </w:pPr>
    </w:p>
    <w:p w:rsidR="00475CFD" w:rsidRDefault="000714D4" w:rsidP="00941F6C">
      <w:pPr>
        <w:ind w:left="322" w:right="5300"/>
        <w:jc w:val="both"/>
        <w:rPr>
          <w:sz w:val="31"/>
          <w:szCs w:val="31"/>
        </w:rPr>
      </w:pPr>
      <w:r>
        <w:rPr>
          <w:b/>
          <w:sz w:val="31"/>
          <w:szCs w:val="31"/>
        </w:rPr>
        <w:t>2.4 Use of Standard Design Patterns</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7" w:line="240" w:lineRule="exact"/>
        <w:jc w:val="both"/>
        <w:rPr>
          <w:sz w:val="24"/>
          <w:szCs w:val="24"/>
        </w:rPr>
      </w:pPr>
    </w:p>
    <w:p w:rsidR="00475CFD" w:rsidRDefault="000714D4" w:rsidP="00941F6C">
      <w:pPr>
        <w:ind w:left="219"/>
        <w:jc w:val="both"/>
        <w:rPr>
          <w:sz w:val="23"/>
          <w:szCs w:val="23"/>
        </w:rPr>
      </w:pPr>
      <w:r>
        <w:rPr>
          <w:sz w:val="23"/>
          <w:szCs w:val="23"/>
        </w:rPr>
        <w:t>Factory design pattern is used for the above application.</w:t>
      </w:r>
    </w:p>
    <w:p w:rsidR="00475CFD" w:rsidRDefault="00475CFD" w:rsidP="00941F6C">
      <w:pPr>
        <w:spacing w:before="4" w:line="180" w:lineRule="exact"/>
        <w:jc w:val="both"/>
        <w:rPr>
          <w:sz w:val="18"/>
          <w:szCs w:val="18"/>
        </w:rPr>
      </w:pPr>
    </w:p>
    <w:p w:rsidR="00475CFD" w:rsidRPr="00941F6C" w:rsidRDefault="000714D4" w:rsidP="00941F6C">
      <w:pPr>
        <w:pStyle w:val="ListParagraph"/>
        <w:numPr>
          <w:ilvl w:val="0"/>
          <w:numId w:val="9"/>
        </w:numPr>
        <w:ind w:right="5302"/>
        <w:jc w:val="both"/>
        <w:rPr>
          <w:sz w:val="23"/>
          <w:szCs w:val="23"/>
        </w:rPr>
      </w:pPr>
      <w:r w:rsidRPr="00941F6C">
        <w:rPr>
          <w:b/>
          <w:sz w:val="23"/>
          <w:szCs w:val="23"/>
        </w:rPr>
        <w:t>Factory method pattern(creational pattern):</w:t>
      </w:r>
    </w:p>
    <w:p w:rsidR="00475CFD" w:rsidRDefault="00475CFD" w:rsidP="00941F6C">
      <w:pPr>
        <w:spacing w:before="3" w:line="180" w:lineRule="exact"/>
        <w:jc w:val="both"/>
        <w:rPr>
          <w:sz w:val="19"/>
          <w:szCs w:val="19"/>
        </w:rPr>
      </w:pPr>
    </w:p>
    <w:p w:rsidR="00475CFD" w:rsidRPr="00941F6C" w:rsidRDefault="000714D4" w:rsidP="00FF2630">
      <w:pPr>
        <w:pStyle w:val="ListParagraph"/>
        <w:numPr>
          <w:ilvl w:val="0"/>
          <w:numId w:val="9"/>
        </w:numPr>
        <w:tabs>
          <w:tab w:val="left" w:pos="740"/>
        </w:tabs>
        <w:spacing w:line="260" w:lineRule="exact"/>
        <w:ind w:right="577"/>
        <w:jc w:val="both"/>
        <w:rPr>
          <w:sz w:val="23"/>
          <w:szCs w:val="23"/>
        </w:rPr>
      </w:pPr>
      <w:r w:rsidRPr="00941F6C">
        <w:rPr>
          <w:b/>
          <w:sz w:val="23"/>
          <w:szCs w:val="23"/>
        </w:rPr>
        <w:t>Definition</w:t>
      </w:r>
      <w:proofErr w:type="gramStart"/>
      <w:r w:rsidRPr="00941F6C">
        <w:rPr>
          <w:b/>
          <w:sz w:val="23"/>
          <w:szCs w:val="23"/>
        </w:rPr>
        <w:t>:-</w:t>
      </w:r>
      <w:proofErr w:type="gramEnd"/>
      <w:r w:rsidRPr="00941F6C">
        <w:rPr>
          <w:b/>
          <w:sz w:val="23"/>
          <w:szCs w:val="23"/>
        </w:rPr>
        <w:t xml:space="preserve"> The Factory Method pattern is a design pattern used to define a runtime interface for creating an object. It’s called a factory because</w:t>
      </w:r>
      <w:r w:rsidR="00624E77">
        <w:rPr>
          <w:b/>
          <w:sz w:val="23"/>
          <w:szCs w:val="23"/>
        </w:rPr>
        <w:t xml:space="preserve"> </w:t>
      </w:r>
      <w:r w:rsidRPr="00941F6C">
        <w:rPr>
          <w:b/>
          <w:sz w:val="23"/>
          <w:szCs w:val="23"/>
        </w:rPr>
        <w:t>it creates various types of objects without necessarily knowing what kind of object it creates or how to create it.</w:t>
      </w:r>
    </w:p>
    <w:p w:rsidR="00475CFD" w:rsidRDefault="00475CFD" w:rsidP="00941F6C">
      <w:pPr>
        <w:spacing w:before="7" w:line="180" w:lineRule="exact"/>
        <w:jc w:val="both"/>
        <w:rPr>
          <w:sz w:val="18"/>
          <w:szCs w:val="18"/>
        </w:rPr>
      </w:pPr>
    </w:p>
    <w:p w:rsidR="00475CFD" w:rsidRPr="00941F6C" w:rsidRDefault="000714D4" w:rsidP="00FF2630">
      <w:pPr>
        <w:pStyle w:val="ListParagraph"/>
        <w:numPr>
          <w:ilvl w:val="0"/>
          <w:numId w:val="9"/>
        </w:numPr>
        <w:tabs>
          <w:tab w:val="left" w:pos="740"/>
        </w:tabs>
        <w:spacing w:line="260" w:lineRule="exact"/>
        <w:ind w:right="577"/>
        <w:jc w:val="both"/>
        <w:rPr>
          <w:sz w:val="23"/>
          <w:szCs w:val="23"/>
        </w:rPr>
        <w:sectPr w:rsidR="00475CFD" w:rsidRPr="00941F6C">
          <w:footerReference w:type="default" r:id="rId13"/>
          <w:pgSz w:w="11920" w:h="16840"/>
          <w:pgMar w:top="1480" w:right="180" w:bottom="280" w:left="1240" w:header="1288" w:footer="1206" w:gutter="0"/>
          <w:cols w:space="720"/>
        </w:sectPr>
      </w:pPr>
      <w:r w:rsidRPr="00941F6C">
        <w:rPr>
          <w:b/>
          <w:sz w:val="23"/>
          <w:szCs w:val="23"/>
        </w:rPr>
        <w:t>Usage</w:t>
      </w:r>
      <w:proofErr w:type="gramStart"/>
      <w:r w:rsidRPr="00941F6C">
        <w:rPr>
          <w:b/>
          <w:sz w:val="23"/>
          <w:szCs w:val="23"/>
        </w:rPr>
        <w:t>:-</w:t>
      </w:r>
      <w:proofErr w:type="gramEnd"/>
      <w:r w:rsidRPr="00941F6C">
        <w:rPr>
          <w:b/>
          <w:sz w:val="23"/>
          <w:szCs w:val="23"/>
        </w:rPr>
        <w:t xml:space="preserve"> Factory method is suitable for this scenario because matches are to be created as per user demand, so to create the objects of the required matches type during the run time interface it becomes  easier.</w:t>
      </w:r>
    </w:p>
    <w:p w:rsidR="00475CFD" w:rsidRDefault="00475CFD" w:rsidP="00941F6C">
      <w:pPr>
        <w:spacing w:before="10" w:line="120" w:lineRule="exact"/>
        <w:jc w:val="both"/>
        <w:rPr>
          <w:sz w:val="13"/>
          <w:szCs w:val="13"/>
        </w:rPr>
      </w:pPr>
    </w:p>
    <w:p w:rsidR="00475CFD" w:rsidRDefault="00475CFD" w:rsidP="00941F6C">
      <w:pPr>
        <w:spacing w:line="200" w:lineRule="exact"/>
        <w:jc w:val="both"/>
      </w:pPr>
    </w:p>
    <w:p w:rsidR="00475CFD" w:rsidRDefault="00245030" w:rsidP="00941F6C">
      <w:pPr>
        <w:spacing w:before="20"/>
        <w:ind w:left="366" w:right="6673"/>
        <w:jc w:val="both"/>
        <w:rPr>
          <w:sz w:val="31"/>
          <w:szCs w:val="31"/>
        </w:rPr>
      </w:pPr>
      <w:r>
        <w:pict>
          <v:group id="_x0000_s1061" style="position:absolute;left:0;text-align:left;margin-left:67.2pt;margin-top:84.45pt;width:461.5pt;height:4.4pt;z-index:-1048;mso-position-horizontal-relative:page;mso-position-vertical-relative:page" coordorigin="1344,1689" coordsize="9230,88">
            <v:shape id="_x0000_s1063" style="position:absolute;left:1375;top:1746;width:9168;height:0" coordorigin="1375,1746" coordsize="9168,0" path="m1375,1746r9168,e" filled="f" strokecolor="#612222" strokeweight="3.1pt">
              <v:path arrowok="t"/>
            </v:shape>
            <v:shape id="_x0000_s1062" style="position:absolute;left:1375;top:1697;width:9168;height:0" coordorigin="1375,1697" coordsize="9168,0" path="m1375,1697r9168,e" filled="f" strokecolor="#612222" strokeweight=".82pt">
              <v:path arrowok="t"/>
            </v:shape>
            <w10:wrap anchorx="page" anchory="page"/>
          </v:group>
        </w:pict>
      </w:r>
      <w:r w:rsidR="000714D4">
        <w:rPr>
          <w:b/>
          <w:sz w:val="31"/>
          <w:szCs w:val="31"/>
        </w:rPr>
        <w:t>3.  Unit Test plan</w:t>
      </w:r>
    </w:p>
    <w:p w:rsidR="00475CFD" w:rsidRDefault="00475CFD" w:rsidP="00941F6C">
      <w:pPr>
        <w:spacing w:before="3" w:line="260" w:lineRule="exact"/>
        <w:jc w:val="both"/>
        <w:rPr>
          <w:sz w:val="26"/>
          <w:szCs w:val="26"/>
        </w:rPr>
      </w:pPr>
    </w:p>
    <w:p w:rsidR="00475CFD" w:rsidRDefault="000714D4" w:rsidP="00941F6C">
      <w:pPr>
        <w:ind w:left="421"/>
        <w:jc w:val="both"/>
        <w:rPr>
          <w:sz w:val="23"/>
          <w:szCs w:val="23"/>
        </w:rPr>
      </w:pPr>
      <w:r>
        <w:rPr>
          <w:b/>
          <w:sz w:val="23"/>
          <w:szCs w:val="23"/>
        </w:rPr>
        <w:t xml:space="preserve">3.1 Auction: void </w:t>
      </w:r>
      <w:proofErr w:type="spellStart"/>
      <w:proofErr w:type="gramStart"/>
      <w:r>
        <w:rPr>
          <w:b/>
          <w:sz w:val="23"/>
          <w:szCs w:val="23"/>
        </w:rPr>
        <w:t>startauction</w:t>
      </w:r>
      <w:proofErr w:type="spellEnd"/>
      <w:r>
        <w:rPr>
          <w:b/>
          <w:sz w:val="23"/>
          <w:szCs w:val="23"/>
        </w:rPr>
        <w:t>(</w:t>
      </w:r>
      <w:proofErr w:type="gramEnd"/>
      <w:r>
        <w:rPr>
          <w:b/>
          <w:sz w:val="23"/>
          <w:szCs w:val="23"/>
        </w:rPr>
        <w:t>string players[],</w:t>
      </w:r>
      <w:proofErr w:type="spellStart"/>
      <w:r>
        <w:rPr>
          <w:b/>
          <w:sz w:val="23"/>
          <w:szCs w:val="23"/>
        </w:rPr>
        <w:t>int</w:t>
      </w:r>
      <w:proofErr w:type="spellEnd"/>
      <w:r>
        <w:rPr>
          <w:b/>
          <w:sz w:val="23"/>
          <w:szCs w:val="23"/>
        </w:rPr>
        <w:t xml:space="preserve"> </w:t>
      </w:r>
      <w:proofErr w:type="spellStart"/>
      <w:r>
        <w:rPr>
          <w:b/>
          <w:sz w:val="23"/>
          <w:szCs w:val="23"/>
        </w:rPr>
        <w:t>mb</w:t>
      </w:r>
      <w:proofErr w:type="spellEnd"/>
      <w:r>
        <w:rPr>
          <w:b/>
          <w:sz w:val="23"/>
          <w:szCs w:val="23"/>
        </w:rPr>
        <w:t>[],string teams[],string role[])</w:t>
      </w:r>
    </w:p>
    <w:p w:rsidR="00475CFD" w:rsidRDefault="00475CFD" w:rsidP="00941F6C">
      <w:pPr>
        <w:spacing w:before="8" w:line="140" w:lineRule="exact"/>
        <w:jc w:val="both"/>
        <w:rPr>
          <w:sz w:val="14"/>
          <w:szCs w:val="14"/>
        </w:rPr>
      </w:pPr>
    </w:p>
    <w:p w:rsidR="00475CFD" w:rsidRDefault="00475CFD" w:rsidP="00941F6C">
      <w:pPr>
        <w:spacing w:line="200" w:lineRule="exact"/>
        <w:jc w:val="both"/>
      </w:pPr>
    </w:p>
    <w:p w:rsidR="00475CFD" w:rsidRDefault="000714D4" w:rsidP="00941F6C">
      <w:pPr>
        <w:spacing w:line="280" w:lineRule="auto"/>
        <w:ind w:left="531" w:right="446" w:hanging="50"/>
        <w:jc w:val="both"/>
        <w:rPr>
          <w:sz w:val="23"/>
          <w:szCs w:val="23"/>
        </w:rPr>
      </w:pPr>
      <w:r>
        <w:rPr>
          <w:sz w:val="23"/>
          <w:szCs w:val="23"/>
        </w:rPr>
        <w:t>The auction process involves giving team players details like name of the player, minimum bid amount and role of the player and then user should enter team no and bid amount then it checks if the team no entered and bid amount entered is eligible then finally if both the cases are passed then the player will be fixed to selected team.</w:t>
      </w:r>
    </w:p>
    <w:p w:rsidR="00475CFD" w:rsidRDefault="00475CFD" w:rsidP="00941F6C">
      <w:pPr>
        <w:spacing w:before="10" w:line="100" w:lineRule="exact"/>
        <w:jc w:val="both"/>
        <w:rPr>
          <w:sz w:val="10"/>
          <w:szCs w:val="10"/>
        </w:rPr>
      </w:pPr>
    </w:p>
    <w:p w:rsidR="00475CFD" w:rsidRDefault="00475CFD" w:rsidP="00941F6C">
      <w:pPr>
        <w:spacing w:line="200" w:lineRule="exact"/>
        <w:jc w:val="both"/>
      </w:pPr>
    </w:p>
    <w:p w:rsidR="00475CFD" w:rsidRDefault="000714D4" w:rsidP="00941F6C">
      <w:pPr>
        <w:spacing w:line="561" w:lineRule="auto"/>
        <w:ind w:left="1215" w:right="3318"/>
        <w:jc w:val="both"/>
        <w:rPr>
          <w:sz w:val="23"/>
          <w:szCs w:val="23"/>
        </w:rPr>
      </w:pPr>
      <w:r>
        <w:rPr>
          <w:sz w:val="23"/>
          <w:szCs w:val="23"/>
        </w:rPr>
        <w:t>Given below is how auction of players takes place: First team no and bid amount is stored and checked. Then if both case passed then ask if it is final bid.</w:t>
      </w:r>
    </w:p>
    <w:p w:rsidR="00475CFD" w:rsidRDefault="00245030" w:rsidP="00941F6C">
      <w:pPr>
        <w:spacing w:before="13"/>
        <w:ind w:left="1210"/>
        <w:jc w:val="both"/>
      </w:pPr>
      <w:r>
        <w:pict>
          <v:shape id="_x0000_i1027" type="#_x0000_t75" style="width:356.25pt;height:167.25pt">
            <v:imagedata r:id="rId14" o:title=""/>
          </v:shape>
        </w:pict>
      </w:r>
    </w:p>
    <w:p w:rsidR="00475CFD" w:rsidRDefault="00475CFD" w:rsidP="00941F6C">
      <w:pPr>
        <w:spacing w:before="4" w:line="120" w:lineRule="exact"/>
        <w:jc w:val="both"/>
        <w:rPr>
          <w:sz w:val="12"/>
          <w:szCs w:val="12"/>
        </w:rPr>
      </w:pPr>
    </w:p>
    <w:p w:rsidR="00475CFD" w:rsidRDefault="00475CFD" w:rsidP="00941F6C">
      <w:pPr>
        <w:spacing w:line="200" w:lineRule="exact"/>
        <w:jc w:val="both"/>
      </w:pPr>
    </w:p>
    <w:p w:rsidR="00475CFD" w:rsidRDefault="000714D4" w:rsidP="00941F6C">
      <w:pPr>
        <w:ind w:left="1213"/>
        <w:jc w:val="both"/>
        <w:rPr>
          <w:sz w:val="23"/>
          <w:szCs w:val="23"/>
        </w:rPr>
      </w:pPr>
      <w:r>
        <w:rPr>
          <w:b/>
          <w:sz w:val="23"/>
          <w:szCs w:val="23"/>
        </w:rPr>
        <w:t xml:space="preserve">Test case 1: Passing </w:t>
      </w:r>
      <w:proofErr w:type="spellStart"/>
      <w:r>
        <w:rPr>
          <w:b/>
          <w:sz w:val="23"/>
          <w:szCs w:val="23"/>
        </w:rPr>
        <w:t>teamno</w:t>
      </w:r>
      <w:proofErr w:type="spellEnd"/>
      <w:r>
        <w:rPr>
          <w:b/>
          <w:sz w:val="23"/>
          <w:szCs w:val="23"/>
        </w:rPr>
        <w:t xml:space="preserve"> and bid amount</w:t>
      </w:r>
    </w:p>
    <w:p w:rsidR="00475CFD" w:rsidRDefault="00475CFD" w:rsidP="00941F6C">
      <w:pPr>
        <w:spacing w:before="2" w:line="140" w:lineRule="exact"/>
        <w:jc w:val="both"/>
        <w:rPr>
          <w:sz w:val="15"/>
          <w:szCs w:val="15"/>
        </w:rPr>
      </w:pPr>
    </w:p>
    <w:p w:rsidR="00475CFD" w:rsidRDefault="00475CFD" w:rsidP="00941F6C">
      <w:pPr>
        <w:spacing w:line="200" w:lineRule="exact"/>
        <w:jc w:val="both"/>
      </w:pPr>
    </w:p>
    <w:p w:rsidR="00475CFD" w:rsidRDefault="000714D4" w:rsidP="00941F6C">
      <w:pPr>
        <w:ind w:left="1213"/>
        <w:jc w:val="both"/>
        <w:rPr>
          <w:sz w:val="23"/>
          <w:szCs w:val="23"/>
        </w:rPr>
      </w:pPr>
      <w:r>
        <w:rPr>
          <w:b/>
          <w:sz w:val="23"/>
          <w:szCs w:val="23"/>
        </w:rPr>
        <w:t>Input:</w:t>
      </w:r>
    </w:p>
    <w:p w:rsidR="00475CFD" w:rsidRDefault="00475CFD" w:rsidP="00941F6C">
      <w:pPr>
        <w:spacing w:before="8" w:line="140" w:lineRule="exact"/>
        <w:jc w:val="both"/>
        <w:rPr>
          <w:sz w:val="14"/>
          <w:szCs w:val="14"/>
        </w:rPr>
      </w:pPr>
    </w:p>
    <w:p w:rsidR="00475CFD" w:rsidRDefault="00475CFD" w:rsidP="00941F6C">
      <w:pPr>
        <w:spacing w:line="200" w:lineRule="exact"/>
        <w:jc w:val="both"/>
      </w:pPr>
    </w:p>
    <w:p w:rsidR="00475CFD" w:rsidRDefault="000714D4" w:rsidP="00941F6C">
      <w:pPr>
        <w:ind w:left="1215"/>
        <w:jc w:val="both"/>
        <w:rPr>
          <w:sz w:val="23"/>
          <w:szCs w:val="23"/>
        </w:rPr>
      </w:pPr>
      <w:r>
        <w:rPr>
          <w:sz w:val="23"/>
          <w:szCs w:val="23"/>
        </w:rPr>
        <w:t>Here comes the most awaited moment of tournament</w:t>
      </w:r>
    </w:p>
    <w:p w:rsidR="00475CFD" w:rsidRDefault="00475CFD" w:rsidP="00941F6C">
      <w:pPr>
        <w:spacing w:before="12" w:line="240" w:lineRule="exact"/>
        <w:jc w:val="both"/>
        <w:rPr>
          <w:sz w:val="24"/>
          <w:szCs w:val="24"/>
        </w:rPr>
      </w:pPr>
    </w:p>
    <w:p w:rsidR="00475CFD" w:rsidRDefault="000714D4" w:rsidP="00941F6C">
      <w:pPr>
        <w:ind w:left="1215"/>
        <w:jc w:val="both"/>
        <w:rPr>
          <w:sz w:val="23"/>
          <w:szCs w:val="23"/>
        </w:rPr>
      </w:pPr>
      <w:r>
        <w:rPr>
          <w:sz w:val="23"/>
          <w:szCs w:val="23"/>
        </w:rPr>
        <w:t>Auction</w:t>
      </w:r>
    </w:p>
    <w:p w:rsidR="00475CFD" w:rsidRDefault="00475CFD" w:rsidP="00941F6C">
      <w:pPr>
        <w:spacing w:before="12" w:line="240" w:lineRule="exact"/>
        <w:jc w:val="both"/>
        <w:rPr>
          <w:sz w:val="24"/>
          <w:szCs w:val="24"/>
        </w:rPr>
      </w:pPr>
    </w:p>
    <w:p w:rsidR="00475CFD" w:rsidRDefault="000714D4" w:rsidP="00941F6C">
      <w:pPr>
        <w:ind w:left="1215"/>
        <w:jc w:val="both"/>
        <w:rPr>
          <w:sz w:val="23"/>
          <w:szCs w:val="23"/>
        </w:rPr>
      </w:pPr>
      <w:r>
        <w:rPr>
          <w:sz w:val="23"/>
          <w:szCs w:val="23"/>
        </w:rPr>
        <w:t xml:space="preserve">BIDDDING for PLAYES=&gt;   </w:t>
      </w:r>
      <w:proofErr w:type="spellStart"/>
      <w:r>
        <w:rPr>
          <w:sz w:val="23"/>
          <w:szCs w:val="23"/>
        </w:rPr>
        <w:t>Rabada</w:t>
      </w:r>
      <w:proofErr w:type="spellEnd"/>
    </w:p>
    <w:p w:rsidR="00475CFD" w:rsidRDefault="000714D4" w:rsidP="00941F6C">
      <w:pPr>
        <w:spacing w:line="240" w:lineRule="exact"/>
        <w:ind w:left="1215"/>
        <w:jc w:val="both"/>
        <w:rPr>
          <w:sz w:val="23"/>
          <w:szCs w:val="23"/>
        </w:rPr>
      </w:pPr>
      <w:r>
        <w:rPr>
          <w:sz w:val="23"/>
          <w:szCs w:val="23"/>
        </w:rPr>
        <w:t>MINIMUM BID IS=&gt;        10000</w:t>
      </w:r>
    </w:p>
    <w:p w:rsidR="00475CFD" w:rsidRDefault="000714D4" w:rsidP="00941F6C">
      <w:pPr>
        <w:spacing w:line="240" w:lineRule="exact"/>
        <w:ind w:left="1215"/>
        <w:jc w:val="both"/>
        <w:rPr>
          <w:sz w:val="23"/>
          <w:szCs w:val="23"/>
        </w:rPr>
      </w:pPr>
      <w:r>
        <w:rPr>
          <w:sz w:val="23"/>
          <w:szCs w:val="23"/>
        </w:rPr>
        <w:t>ROLE IS=&gt;       bat</w:t>
      </w:r>
    </w:p>
    <w:p w:rsidR="00475CFD" w:rsidRDefault="00475CFD" w:rsidP="00941F6C">
      <w:pPr>
        <w:spacing w:before="12" w:line="240" w:lineRule="exact"/>
        <w:jc w:val="both"/>
        <w:rPr>
          <w:sz w:val="24"/>
          <w:szCs w:val="24"/>
        </w:rPr>
      </w:pPr>
    </w:p>
    <w:p w:rsidR="00475CFD" w:rsidRDefault="000714D4" w:rsidP="00941F6C">
      <w:pPr>
        <w:spacing w:line="468" w:lineRule="auto"/>
        <w:ind w:left="1225" w:right="4665"/>
        <w:jc w:val="both"/>
        <w:rPr>
          <w:sz w:val="23"/>
          <w:szCs w:val="23"/>
        </w:rPr>
      </w:pPr>
      <w:r>
        <w:rPr>
          <w:sz w:val="23"/>
          <w:szCs w:val="23"/>
        </w:rPr>
        <w:t xml:space="preserve">Team number and bid amount1 10000 is this final </w:t>
      </w:r>
      <w:proofErr w:type="spellStart"/>
      <w:r>
        <w:rPr>
          <w:sz w:val="23"/>
          <w:szCs w:val="23"/>
        </w:rPr>
        <w:t>bid</w:t>
      </w:r>
      <w:proofErr w:type="gramStart"/>
      <w:r>
        <w:rPr>
          <w:sz w:val="23"/>
          <w:szCs w:val="23"/>
        </w:rPr>
        <w:t>:y</w:t>
      </w:r>
      <w:proofErr w:type="spellEnd"/>
      <w:proofErr w:type="gramEnd"/>
      <w:r>
        <w:rPr>
          <w:sz w:val="23"/>
          <w:szCs w:val="23"/>
        </w:rPr>
        <w:t>/n   y</w:t>
      </w:r>
    </w:p>
    <w:p w:rsidR="00475CFD" w:rsidRDefault="000714D4" w:rsidP="00941F6C">
      <w:pPr>
        <w:spacing w:before="9"/>
        <w:ind w:left="1225"/>
        <w:jc w:val="both"/>
        <w:rPr>
          <w:sz w:val="23"/>
          <w:szCs w:val="23"/>
        </w:rPr>
        <w:sectPr w:rsidR="00475CFD">
          <w:headerReference w:type="default" r:id="rId15"/>
          <w:pgSz w:w="11920" w:h="16840"/>
          <w:pgMar w:top="1480" w:right="1220" w:bottom="280" w:left="1240" w:header="1289" w:footer="1206" w:gutter="0"/>
          <w:pgNumType w:start="10"/>
          <w:cols w:space="720"/>
        </w:sectPr>
      </w:pPr>
      <w:proofErr w:type="spellStart"/>
      <w:proofErr w:type="gramStart"/>
      <w:r>
        <w:rPr>
          <w:sz w:val="23"/>
          <w:szCs w:val="23"/>
        </w:rPr>
        <w:t>Rabada</w:t>
      </w:r>
      <w:proofErr w:type="spellEnd"/>
      <w:r>
        <w:rPr>
          <w:sz w:val="23"/>
          <w:szCs w:val="23"/>
        </w:rPr>
        <w:t xml:space="preserve">  sold</w:t>
      </w:r>
      <w:proofErr w:type="gramEnd"/>
      <w:r>
        <w:rPr>
          <w:sz w:val="23"/>
          <w:szCs w:val="23"/>
        </w:rPr>
        <w:t xml:space="preserve"> to Chennai Stingers for 10000</w:t>
      </w:r>
    </w:p>
    <w:p w:rsidR="00475CFD" w:rsidRDefault="00475CFD" w:rsidP="00941F6C">
      <w:pPr>
        <w:spacing w:line="240" w:lineRule="exact"/>
        <w:jc w:val="both"/>
        <w:rPr>
          <w:sz w:val="24"/>
          <w:szCs w:val="24"/>
        </w:rPr>
      </w:pPr>
    </w:p>
    <w:p w:rsidR="00475CFD" w:rsidRDefault="00245030" w:rsidP="00941F6C">
      <w:pPr>
        <w:spacing w:before="30"/>
        <w:ind w:left="1215"/>
        <w:jc w:val="both"/>
        <w:rPr>
          <w:sz w:val="23"/>
          <w:szCs w:val="23"/>
        </w:rPr>
      </w:pPr>
      <w:r>
        <w:pict>
          <v:group id="_x0000_s1057" style="position:absolute;left:0;text-align:left;margin-left:67.2pt;margin-top:84.45pt;width:461.5pt;height:4.4pt;z-index:-1047;mso-position-horizontal-relative:page;mso-position-vertical-relative:page" coordorigin="1344,1689" coordsize="9230,88">
            <v:shape id="_x0000_s1059" style="position:absolute;left:1375;top:1746;width:9168;height:0" coordorigin="1375,1746" coordsize="9168,0" path="m1375,1746r9168,e" filled="f" strokecolor="#612222" strokeweight="3.1pt">
              <v:path arrowok="t"/>
            </v:shape>
            <v:shape id="_x0000_s1058" style="position:absolute;left:1375;top:1697;width:9168;height:0" coordorigin="1375,1697" coordsize="9168,0" path="m1375,1697r9168,e" filled="f" strokecolor="#612222" strokeweight=".82pt">
              <v:path arrowok="t"/>
            </v:shape>
            <w10:wrap anchorx="page" anchory="page"/>
          </v:group>
        </w:pict>
      </w:r>
      <w:r w:rsidR="000714D4">
        <w:rPr>
          <w:b/>
          <w:sz w:val="23"/>
          <w:szCs w:val="23"/>
        </w:rPr>
        <w:t>Expected output:</w:t>
      </w:r>
    </w:p>
    <w:p w:rsidR="00475CFD" w:rsidRDefault="00475CFD" w:rsidP="00941F6C">
      <w:pPr>
        <w:spacing w:before="9" w:line="240" w:lineRule="exact"/>
        <w:jc w:val="both"/>
        <w:rPr>
          <w:sz w:val="24"/>
          <w:szCs w:val="24"/>
        </w:rPr>
      </w:pPr>
    </w:p>
    <w:p w:rsidR="00475CFD" w:rsidRDefault="000714D4" w:rsidP="00941F6C">
      <w:pPr>
        <w:ind w:left="1225"/>
        <w:jc w:val="both"/>
        <w:rPr>
          <w:sz w:val="23"/>
          <w:szCs w:val="23"/>
        </w:rPr>
      </w:pPr>
      <w:proofErr w:type="spellStart"/>
      <w:r>
        <w:rPr>
          <w:sz w:val="23"/>
          <w:szCs w:val="23"/>
        </w:rPr>
        <w:t>Rabada</w:t>
      </w:r>
      <w:proofErr w:type="spellEnd"/>
      <w:r>
        <w:rPr>
          <w:sz w:val="23"/>
          <w:szCs w:val="23"/>
        </w:rPr>
        <w:t xml:space="preserve"> sold to Chennai Stingers for 10000</w:t>
      </w:r>
    </w:p>
    <w:p w:rsidR="00475CFD" w:rsidRDefault="00475CFD" w:rsidP="00941F6C">
      <w:pPr>
        <w:spacing w:before="10" w:line="140" w:lineRule="exact"/>
        <w:jc w:val="both"/>
        <w:rPr>
          <w:sz w:val="14"/>
          <w:szCs w:val="14"/>
        </w:rPr>
      </w:pPr>
    </w:p>
    <w:p w:rsidR="00475CFD" w:rsidRDefault="00475CFD" w:rsidP="00941F6C">
      <w:pPr>
        <w:spacing w:line="200" w:lineRule="exact"/>
        <w:jc w:val="both"/>
      </w:pPr>
    </w:p>
    <w:p w:rsidR="00475CFD" w:rsidRDefault="000714D4" w:rsidP="00941F6C">
      <w:pPr>
        <w:ind w:left="1215"/>
        <w:jc w:val="both"/>
        <w:rPr>
          <w:sz w:val="23"/>
          <w:szCs w:val="23"/>
        </w:rPr>
      </w:pPr>
      <w:r>
        <w:rPr>
          <w:b/>
          <w:sz w:val="23"/>
          <w:szCs w:val="23"/>
        </w:rPr>
        <w:t>Actual output:</w:t>
      </w:r>
    </w:p>
    <w:p w:rsidR="00475CFD" w:rsidRDefault="00475CFD" w:rsidP="00941F6C">
      <w:pPr>
        <w:spacing w:before="7" w:line="140" w:lineRule="exact"/>
        <w:jc w:val="both"/>
        <w:rPr>
          <w:sz w:val="15"/>
          <w:szCs w:val="15"/>
        </w:rPr>
      </w:pPr>
    </w:p>
    <w:p w:rsidR="00475CFD" w:rsidRDefault="00475CFD" w:rsidP="00941F6C">
      <w:pPr>
        <w:spacing w:line="200" w:lineRule="exact"/>
        <w:jc w:val="both"/>
      </w:pPr>
    </w:p>
    <w:p w:rsidR="00475CFD" w:rsidRDefault="00245030" w:rsidP="00941F6C">
      <w:pPr>
        <w:ind w:left="1021"/>
        <w:jc w:val="both"/>
      </w:pPr>
      <w:r>
        <w:pict>
          <v:shape id="_x0000_i1028" type="#_x0000_t75" style="width:354.75pt;height:187.5pt">
            <v:imagedata r:id="rId16" o:title=""/>
          </v:shape>
        </w:pict>
      </w:r>
    </w:p>
    <w:p w:rsidR="00475CFD" w:rsidRDefault="00475CFD" w:rsidP="00941F6C">
      <w:pPr>
        <w:spacing w:before="8" w:line="120" w:lineRule="exact"/>
        <w:jc w:val="both"/>
        <w:rPr>
          <w:sz w:val="12"/>
          <w:szCs w:val="12"/>
        </w:rPr>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ind w:left="1213"/>
        <w:jc w:val="both"/>
        <w:rPr>
          <w:sz w:val="23"/>
          <w:szCs w:val="23"/>
        </w:rPr>
      </w:pPr>
      <w:r>
        <w:rPr>
          <w:b/>
          <w:sz w:val="23"/>
          <w:szCs w:val="23"/>
        </w:rPr>
        <w:t xml:space="preserve">Test case 2: Failing </w:t>
      </w:r>
      <w:proofErr w:type="spellStart"/>
      <w:r>
        <w:rPr>
          <w:b/>
          <w:sz w:val="23"/>
          <w:szCs w:val="23"/>
        </w:rPr>
        <w:t>teamno</w:t>
      </w:r>
      <w:proofErr w:type="spellEnd"/>
      <w:r>
        <w:rPr>
          <w:b/>
          <w:sz w:val="23"/>
          <w:szCs w:val="23"/>
        </w:rPr>
        <w:t xml:space="preserve"> and bid amount</w:t>
      </w:r>
    </w:p>
    <w:p w:rsidR="00475CFD" w:rsidRDefault="00475CFD" w:rsidP="00941F6C">
      <w:pPr>
        <w:spacing w:before="5" w:line="140" w:lineRule="exact"/>
        <w:jc w:val="both"/>
        <w:rPr>
          <w:sz w:val="15"/>
          <w:szCs w:val="15"/>
        </w:rPr>
      </w:pPr>
    </w:p>
    <w:p w:rsidR="00475CFD" w:rsidRDefault="00475CFD" w:rsidP="00941F6C">
      <w:pPr>
        <w:spacing w:line="200" w:lineRule="exact"/>
        <w:jc w:val="both"/>
      </w:pPr>
    </w:p>
    <w:p w:rsidR="00475CFD" w:rsidRDefault="000714D4" w:rsidP="00941F6C">
      <w:pPr>
        <w:ind w:left="1215"/>
        <w:jc w:val="both"/>
        <w:rPr>
          <w:sz w:val="23"/>
          <w:szCs w:val="23"/>
        </w:rPr>
      </w:pPr>
      <w:r>
        <w:rPr>
          <w:b/>
          <w:sz w:val="23"/>
          <w:szCs w:val="23"/>
        </w:rPr>
        <w:t>Input:</w:t>
      </w:r>
    </w:p>
    <w:p w:rsidR="00475CFD" w:rsidRDefault="00475CFD" w:rsidP="00941F6C">
      <w:pPr>
        <w:spacing w:before="5" w:line="140" w:lineRule="exact"/>
        <w:jc w:val="both"/>
        <w:rPr>
          <w:sz w:val="14"/>
          <w:szCs w:val="14"/>
        </w:rPr>
      </w:pPr>
    </w:p>
    <w:p w:rsidR="00475CFD" w:rsidRDefault="00475CFD" w:rsidP="00941F6C">
      <w:pPr>
        <w:spacing w:line="200" w:lineRule="exact"/>
        <w:jc w:val="both"/>
      </w:pPr>
    </w:p>
    <w:p w:rsidR="00475CFD" w:rsidRDefault="000714D4" w:rsidP="00941F6C">
      <w:pPr>
        <w:ind w:left="1273"/>
        <w:jc w:val="both"/>
        <w:rPr>
          <w:sz w:val="23"/>
          <w:szCs w:val="23"/>
        </w:rPr>
      </w:pPr>
      <w:r>
        <w:rPr>
          <w:sz w:val="23"/>
          <w:szCs w:val="23"/>
        </w:rPr>
        <w:t>Here comes the most awaited moment of tournament</w:t>
      </w:r>
    </w:p>
    <w:p w:rsidR="00475CFD" w:rsidRDefault="00475CFD" w:rsidP="00941F6C">
      <w:pPr>
        <w:spacing w:before="12" w:line="240" w:lineRule="exact"/>
        <w:jc w:val="both"/>
        <w:rPr>
          <w:sz w:val="24"/>
          <w:szCs w:val="24"/>
        </w:rPr>
      </w:pPr>
    </w:p>
    <w:p w:rsidR="00475CFD" w:rsidRDefault="000714D4" w:rsidP="00941F6C">
      <w:pPr>
        <w:ind w:left="1273"/>
        <w:jc w:val="both"/>
        <w:rPr>
          <w:sz w:val="23"/>
          <w:szCs w:val="23"/>
        </w:rPr>
      </w:pPr>
      <w:r>
        <w:rPr>
          <w:sz w:val="23"/>
          <w:szCs w:val="23"/>
        </w:rPr>
        <w:t>Auction</w:t>
      </w:r>
    </w:p>
    <w:p w:rsidR="00475CFD" w:rsidRDefault="00475CFD" w:rsidP="00941F6C">
      <w:pPr>
        <w:spacing w:before="12" w:line="240" w:lineRule="exact"/>
        <w:jc w:val="both"/>
        <w:rPr>
          <w:sz w:val="24"/>
          <w:szCs w:val="24"/>
        </w:rPr>
      </w:pPr>
    </w:p>
    <w:p w:rsidR="00475CFD" w:rsidRDefault="000714D4" w:rsidP="00941F6C">
      <w:pPr>
        <w:ind w:left="1273"/>
        <w:jc w:val="both"/>
        <w:rPr>
          <w:sz w:val="23"/>
          <w:szCs w:val="23"/>
        </w:rPr>
      </w:pPr>
      <w:r>
        <w:rPr>
          <w:sz w:val="23"/>
          <w:szCs w:val="23"/>
        </w:rPr>
        <w:t xml:space="preserve">BIDDDING for PLAYES=&gt;   </w:t>
      </w:r>
      <w:proofErr w:type="spellStart"/>
      <w:r>
        <w:rPr>
          <w:sz w:val="23"/>
          <w:szCs w:val="23"/>
        </w:rPr>
        <w:t>Rabada</w:t>
      </w:r>
      <w:proofErr w:type="spellEnd"/>
    </w:p>
    <w:p w:rsidR="00475CFD" w:rsidRDefault="00475CFD" w:rsidP="00941F6C">
      <w:pPr>
        <w:spacing w:before="12" w:line="240" w:lineRule="exact"/>
        <w:jc w:val="both"/>
        <w:rPr>
          <w:sz w:val="24"/>
          <w:szCs w:val="24"/>
        </w:rPr>
      </w:pPr>
    </w:p>
    <w:p w:rsidR="00475CFD" w:rsidRDefault="000714D4" w:rsidP="00941F6C">
      <w:pPr>
        <w:ind w:left="1273"/>
        <w:jc w:val="both"/>
        <w:rPr>
          <w:sz w:val="23"/>
          <w:szCs w:val="23"/>
        </w:rPr>
      </w:pPr>
      <w:r>
        <w:rPr>
          <w:sz w:val="23"/>
          <w:szCs w:val="23"/>
        </w:rPr>
        <w:t>MINIMUM BID IS=&gt;        10000</w:t>
      </w:r>
    </w:p>
    <w:p w:rsidR="00475CFD" w:rsidRDefault="00475CFD" w:rsidP="00941F6C">
      <w:pPr>
        <w:spacing w:before="12" w:line="240" w:lineRule="exact"/>
        <w:jc w:val="both"/>
        <w:rPr>
          <w:sz w:val="24"/>
          <w:szCs w:val="24"/>
        </w:rPr>
      </w:pPr>
    </w:p>
    <w:p w:rsidR="00475CFD" w:rsidRDefault="000714D4" w:rsidP="00941F6C">
      <w:pPr>
        <w:ind w:left="1273"/>
        <w:jc w:val="both"/>
        <w:rPr>
          <w:sz w:val="23"/>
          <w:szCs w:val="23"/>
        </w:rPr>
      </w:pPr>
      <w:r>
        <w:rPr>
          <w:sz w:val="23"/>
          <w:szCs w:val="23"/>
        </w:rPr>
        <w:t>ROLE IS=&gt;       bat</w:t>
      </w:r>
    </w:p>
    <w:p w:rsidR="00475CFD" w:rsidRDefault="00475CFD" w:rsidP="00941F6C">
      <w:pPr>
        <w:spacing w:before="12" w:line="240" w:lineRule="exact"/>
        <w:jc w:val="both"/>
        <w:rPr>
          <w:sz w:val="24"/>
          <w:szCs w:val="24"/>
        </w:rPr>
      </w:pPr>
    </w:p>
    <w:p w:rsidR="00475CFD" w:rsidRDefault="000714D4" w:rsidP="00941F6C">
      <w:pPr>
        <w:spacing w:line="468" w:lineRule="auto"/>
        <w:ind w:left="1215" w:right="4665" w:firstLine="10"/>
        <w:jc w:val="both"/>
        <w:rPr>
          <w:sz w:val="23"/>
          <w:szCs w:val="23"/>
        </w:rPr>
      </w:pPr>
      <w:r>
        <w:rPr>
          <w:sz w:val="23"/>
          <w:szCs w:val="23"/>
        </w:rPr>
        <w:t xml:space="preserve">Team number and bid amount1 10000 is this final </w:t>
      </w:r>
      <w:proofErr w:type="spellStart"/>
      <w:r>
        <w:rPr>
          <w:sz w:val="23"/>
          <w:szCs w:val="23"/>
        </w:rPr>
        <w:t>bid</w:t>
      </w:r>
      <w:proofErr w:type="gramStart"/>
      <w:r>
        <w:rPr>
          <w:sz w:val="23"/>
          <w:szCs w:val="23"/>
        </w:rPr>
        <w:t>:y</w:t>
      </w:r>
      <w:proofErr w:type="spellEnd"/>
      <w:proofErr w:type="gramEnd"/>
      <w:r>
        <w:rPr>
          <w:sz w:val="23"/>
          <w:szCs w:val="23"/>
        </w:rPr>
        <w:t>/n   y</w:t>
      </w:r>
    </w:p>
    <w:p w:rsidR="00475CFD" w:rsidRDefault="000714D4" w:rsidP="00941F6C">
      <w:pPr>
        <w:spacing w:before="9"/>
        <w:ind w:left="1225"/>
        <w:jc w:val="both"/>
        <w:rPr>
          <w:sz w:val="23"/>
          <w:szCs w:val="23"/>
        </w:rPr>
        <w:sectPr w:rsidR="00475CFD">
          <w:pgSz w:w="11920" w:h="16840"/>
          <w:pgMar w:top="1480" w:right="1220" w:bottom="280" w:left="1240" w:header="1289" w:footer="1206" w:gutter="0"/>
          <w:cols w:space="720"/>
        </w:sectPr>
      </w:pPr>
      <w:proofErr w:type="spellStart"/>
      <w:proofErr w:type="gramStart"/>
      <w:r>
        <w:rPr>
          <w:sz w:val="23"/>
          <w:szCs w:val="23"/>
        </w:rPr>
        <w:t>Rabada</w:t>
      </w:r>
      <w:proofErr w:type="spellEnd"/>
      <w:r>
        <w:rPr>
          <w:sz w:val="23"/>
          <w:szCs w:val="23"/>
        </w:rPr>
        <w:t xml:space="preserve">  sold</w:t>
      </w:r>
      <w:proofErr w:type="gramEnd"/>
      <w:r>
        <w:rPr>
          <w:sz w:val="23"/>
          <w:szCs w:val="23"/>
        </w:rPr>
        <w:t xml:space="preserve"> to Chennai Stingers for 10000</w:t>
      </w:r>
    </w:p>
    <w:p w:rsidR="00475CFD" w:rsidRDefault="00475CFD" w:rsidP="00941F6C">
      <w:pPr>
        <w:spacing w:before="4" w:line="100" w:lineRule="exact"/>
        <w:jc w:val="both"/>
        <w:rPr>
          <w:sz w:val="10"/>
          <w:szCs w:val="10"/>
        </w:rPr>
      </w:pPr>
    </w:p>
    <w:p w:rsidR="00475CFD" w:rsidRDefault="00475CFD" w:rsidP="00941F6C">
      <w:pPr>
        <w:spacing w:line="200" w:lineRule="exact"/>
        <w:jc w:val="both"/>
      </w:pPr>
    </w:p>
    <w:p w:rsidR="00475CFD" w:rsidRDefault="00475CFD" w:rsidP="00941F6C">
      <w:pPr>
        <w:spacing w:line="200" w:lineRule="exact"/>
        <w:jc w:val="both"/>
      </w:pPr>
    </w:p>
    <w:p w:rsidR="00475CFD" w:rsidRDefault="00245030" w:rsidP="00941F6C">
      <w:pPr>
        <w:spacing w:before="30"/>
        <w:ind w:left="1215"/>
        <w:jc w:val="both"/>
        <w:rPr>
          <w:sz w:val="23"/>
          <w:szCs w:val="23"/>
        </w:rPr>
      </w:pPr>
      <w:r>
        <w:pict>
          <v:group id="_x0000_s1053" style="position:absolute;left:0;text-align:left;margin-left:67.2pt;margin-top:84.45pt;width:461.5pt;height:4.4pt;z-index:-1046;mso-position-horizontal-relative:page;mso-position-vertical-relative:page" coordorigin="1344,1689" coordsize="9230,88">
            <v:shape id="_x0000_s1055" style="position:absolute;left:1375;top:1746;width:9168;height:0" coordorigin="1375,1746" coordsize="9168,0" path="m1375,1746r9168,e" filled="f" strokecolor="#612222" strokeweight="3.1pt">
              <v:path arrowok="t"/>
            </v:shape>
            <v:shape id="_x0000_s1054" style="position:absolute;left:1375;top:1697;width:9168;height:0" coordorigin="1375,1697" coordsize="9168,0" path="m1375,1697r9168,e" filled="f" strokecolor="#612222" strokeweight=".82pt">
              <v:path arrowok="t"/>
            </v:shape>
            <w10:wrap anchorx="page" anchory="page"/>
          </v:group>
        </w:pict>
      </w:r>
      <w:r w:rsidR="000714D4">
        <w:rPr>
          <w:b/>
          <w:sz w:val="23"/>
          <w:szCs w:val="23"/>
        </w:rPr>
        <w:t>Expected output:</w:t>
      </w:r>
    </w:p>
    <w:p w:rsidR="00475CFD" w:rsidRDefault="00475CFD" w:rsidP="00941F6C">
      <w:pPr>
        <w:spacing w:before="9" w:line="240" w:lineRule="exact"/>
        <w:jc w:val="both"/>
        <w:rPr>
          <w:sz w:val="24"/>
          <w:szCs w:val="24"/>
        </w:rPr>
      </w:pPr>
    </w:p>
    <w:p w:rsidR="00475CFD" w:rsidRDefault="000714D4" w:rsidP="00941F6C">
      <w:pPr>
        <w:ind w:left="1225"/>
        <w:jc w:val="both"/>
        <w:rPr>
          <w:sz w:val="23"/>
          <w:szCs w:val="23"/>
        </w:rPr>
      </w:pPr>
      <w:r>
        <w:rPr>
          <w:sz w:val="23"/>
          <w:szCs w:val="23"/>
        </w:rPr>
        <w:t>!!!!!!!!!! EXCEPTION:  WRONG TEAM CALL</w:t>
      </w:r>
    </w:p>
    <w:p w:rsidR="00475CFD" w:rsidRDefault="000714D4" w:rsidP="00941F6C">
      <w:pPr>
        <w:spacing w:line="240" w:lineRule="exact"/>
        <w:ind w:left="1225"/>
        <w:jc w:val="both"/>
        <w:rPr>
          <w:sz w:val="23"/>
          <w:szCs w:val="23"/>
        </w:rPr>
      </w:pPr>
      <w:r>
        <w:rPr>
          <w:sz w:val="23"/>
          <w:szCs w:val="23"/>
        </w:rPr>
        <w:t>0-&gt;DELHI</w:t>
      </w:r>
    </w:p>
    <w:p w:rsidR="00475CFD" w:rsidRDefault="000714D4" w:rsidP="00941F6C">
      <w:pPr>
        <w:spacing w:line="240" w:lineRule="exact"/>
        <w:ind w:left="1225"/>
        <w:jc w:val="both"/>
        <w:rPr>
          <w:sz w:val="23"/>
          <w:szCs w:val="23"/>
        </w:rPr>
      </w:pPr>
      <w:r>
        <w:rPr>
          <w:sz w:val="23"/>
          <w:szCs w:val="23"/>
        </w:rPr>
        <w:t>1-&gt;CHENNAI</w:t>
      </w:r>
    </w:p>
    <w:p w:rsidR="00475CFD" w:rsidRDefault="000714D4" w:rsidP="00941F6C">
      <w:pPr>
        <w:spacing w:line="240" w:lineRule="exact"/>
        <w:ind w:left="1225"/>
        <w:jc w:val="both"/>
        <w:rPr>
          <w:sz w:val="23"/>
          <w:szCs w:val="23"/>
        </w:rPr>
      </w:pPr>
      <w:r>
        <w:rPr>
          <w:sz w:val="23"/>
          <w:szCs w:val="23"/>
        </w:rPr>
        <w:t>2-&gt;BANGALORE</w:t>
      </w:r>
    </w:p>
    <w:p w:rsidR="00475CFD" w:rsidRDefault="00475CFD" w:rsidP="00941F6C">
      <w:pPr>
        <w:spacing w:before="12" w:line="240" w:lineRule="exact"/>
        <w:jc w:val="both"/>
        <w:rPr>
          <w:sz w:val="24"/>
          <w:szCs w:val="24"/>
        </w:rPr>
      </w:pPr>
    </w:p>
    <w:p w:rsidR="00475CFD" w:rsidRDefault="000714D4" w:rsidP="00941F6C">
      <w:pPr>
        <w:ind w:left="1225"/>
        <w:jc w:val="both"/>
        <w:rPr>
          <w:sz w:val="23"/>
          <w:szCs w:val="23"/>
        </w:rPr>
      </w:pPr>
      <w:proofErr w:type="gramStart"/>
      <w:r>
        <w:rPr>
          <w:sz w:val="23"/>
          <w:szCs w:val="23"/>
        </w:rPr>
        <w:t>is</w:t>
      </w:r>
      <w:proofErr w:type="gramEnd"/>
      <w:r>
        <w:rPr>
          <w:sz w:val="23"/>
          <w:szCs w:val="23"/>
        </w:rPr>
        <w:t xml:space="preserve"> this final </w:t>
      </w:r>
      <w:proofErr w:type="spellStart"/>
      <w:r>
        <w:rPr>
          <w:sz w:val="23"/>
          <w:szCs w:val="23"/>
        </w:rPr>
        <w:t>bid:y</w:t>
      </w:r>
      <w:proofErr w:type="spellEnd"/>
      <w:r>
        <w:rPr>
          <w:sz w:val="23"/>
          <w:szCs w:val="23"/>
        </w:rPr>
        <w:t>/n</w:t>
      </w:r>
    </w:p>
    <w:p w:rsidR="00475CFD" w:rsidRDefault="00475CFD" w:rsidP="00941F6C">
      <w:pPr>
        <w:spacing w:before="12" w:line="240" w:lineRule="exact"/>
        <w:jc w:val="both"/>
        <w:rPr>
          <w:sz w:val="24"/>
          <w:szCs w:val="24"/>
        </w:rPr>
      </w:pPr>
    </w:p>
    <w:p w:rsidR="00475CFD" w:rsidRDefault="000714D4" w:rsidP="00941F6C">
      <w:pPr>
        <w:ind w:left="1225"/>
        <w:jc w:val="both"/>
        <w:rPr>
          <w:sz w:val="23"/>
          <w:szCs w:val="23"/>
        </w:rPr>
      </w:pPr>
      <w:r>
        <w:rPr>
          <w:sz w:val="23"/>
          <w:szCs w:val="23"/>
        </w:rPr>
        <w:t>Team number and bid amount1 1000</w:t>
      </w:r>
    </w:p>
    <w:p w:rsidR="00475CFD" w:rsidRDefault="00475CFD" w:rsidP="00941F6C">
      <w:pPr>
        <w:spacing w:before="12" w:line="240" w:lineRule="exact"/>
        <w:jc w:val="both"/>
        <w:rPr>
          <w:sz w:val="24"/>
          <w:szCs w:val="24"/>
        </w:rPr>
      </w:pPr>
    </w:p>
    <w:p w:rsidR="00475CFD" w:rsidRDefault="000714D4" w:rsidP="00941F6C">
      <w:pPr>
        <w:ind w:left="1225"/>
        <w:jc w:val="both"/>
        <w:rPr>
          <w:sz w:val="23"/>
          <w:szCs w:val="23"/>
        </w:rPr>
      </w:pPr>
      <w:r>
        <w:rPr>
          <w:sz w:val="23"/>
          <w:szCs w:val="23"/>
        </w:rPr>
        <w:t>!!!!!!!!!! EXCEPTION:  BID IS TOO SMAL</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2" w:line="200" w:lineRule="exact"/>
        <w:jc w:val="both"/>
      </w:pPr>
    </w:p>
    <w:p w:rsidR="00475CFD" w:rsidRDefault="000714D4" w:rsidP="00941F6C">
      <w:pPr>
        <w:ind w:left="1215"/>
        <w:jc w:val="both"/>
        <w:rPr>
          <w:sz w:val="23"/>
          <w:szCs w:val="23"/>
        </w:rPr>
      </w:pPr>
      <w:r>
        <w:rPr>
          <w:b/>
          <w:sz w:val="23"/>
          <w:szCs w:val="23"/>
        </w:rPr>
        <w:t>Actual Output:</w:t>
      </w:r>
    </w:p>
    <w:p w:rsidR="00475CFD" w:rsidRDefault="00475CFD" w:rsidP="00941F6C">
      <w:pPr>
        <w:spacing w:before="14" w:line="240" w:lineRule="exact"/>
        <w:jc w:val="both"/>
        <w:rPr>
          <w:sz w:val="24"/>
          <w:szCs w:val="24"/>
        </w:rPr>
      </w:pPr>
    </w:p>
    <w:p w:rsidR="00475CFD" w:rsidRDefault="00245030" w:rsidP="00941F6C">
      <w:pPr>
        <w:ind w:left="1040"/>
        <w:jc w:val="both"/>
        <w:sectPr w:rsidR="00475CFD">
          <w:pgSz w:w="11920" w:h="16840"/>
          <w:pgMar w:top="1480" w:right="1220" w:bottom="280" w:left="1240" w:header="1289" w:footer="1206" w:gutter="0"/>
          <w:cols w:space="720"/>
        </w:sectPr>
      </w:pPr>
      <w:r>
        <w:pict>
          <v:shape id="_x0000_i1029" type="#_x0000_t75" style="width:365.25pt;height:329.25pt">
            <v:imagedata r:id="rId17" o:title=""/>
          </v:shape>
        </w:pic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1" w:line="240" w:lineRule="exact"/>
        <w:jc w:val="both"/>
        <w:rPr>
          <w:sz w:val="24"/>
          <w:szCs w:val="24"/>
        </w:rPr>
      </w:pPr>
    </w:p>
    <w:p w:rsidR="00475CFD" w:rsidRDefault="000714D4" w:rsidP="00941F6C">
      <w:pPr>
        <w:spacing w:before="30"/>
        <w:ind w:left="862"/>
        <w:jc w:val="both"/>
        <w:rPr>
          <w:sz w:val="23"/>
          <w:szCs w:val="23"/>
        </w:rPr>
      </w:pPr>
      <w:r>
        <w:rPr>
          <w:b/>
          <w:sz w:val="23"/>
          <w:szCs w:val="23"/>
        </w:rPr>
        <w:t xml:space="preserve">3.2 Match: </w:t>
      </w:r>
      <w:proofErr w:type="gramStart"/>
      <w:r>
        <w:rPr>
          <w:b/>
          <w:sz w:val="23"/>
          <w:szCs w:val="23"/>
        </w:rPr>
        <w:t>match(</w:t>
      </w:r>
      <w:proofErr w:type="spellStart"/>
      <w:proofErr w:type="gramEnd"/>
      <w:r>
        <w:rPr>
          <w:b/>
          <w:sz w:val="23"/>
          <w:szCs w:val="23"/>
        </w:rPr>
        <w:t>int</w:t>
      </w:r>
      <w:proofErr w:type="spellEnd"/>
      <w:r>
        <w:rPr>
          <w:b/>
          <w:sz w:val="23"/>
          <w:szCs w:val="23"/>
        </w:rPr>
        <w:t xml:space="preserve"> choice)</w:t>
      </w:r>
    </w:p>
    <w:p w:rsidR="00475CFD" w:rsidRDefault="00475CFD" w:rsidP="00941F6C">
      <w:pPr>
        <w:spacing w:before="2" w:line="140" w:lineRule="exact"/>
        <w:jc w:val="both"/>
        <w:rPr>
          <w:sz w:val="15"/>
          <w:szCs w:val="15"/>
        </w:rPr>
      </w:pPr>
    </w:p>
    <w:p w:rsidR="00475CFD" w:rsidRDefault="00475CFD" w:rsidP="00941F6C">
      <w:pPr>
        <w:spacing w:line="200" w:lineRule="exact"/>
        <w:jc w:val="both"/>
      </w:pPr>
    </w:p>
    <w:p w:rsidR="00475CFD" w:rsidRDefault="000714D4" w:rsidP="00941F6C">
      <w:pPr>
        <w:spacing w:line="280" w:lineRule="auto"/>
        <w:ind w:left="1215" w:right="359"/>
        <w:jc w:val="both"/>
        <w:rPr>
          <w:sz w:val="23"/>
          <w:szCs w:val="23"/>
        </w:rPr>
      </w:pPr>
      <w:r>
        <w:rPr>
          <w:sz w:val="23"/>
          <w:szCs w:val="23"/>
        </w:rPr>
        <w:t xml:space="preserve">After team is formed then comes matches which is of two </w:t>
      </w:r>
      <w:proofErr w:type="gramStart"/>
      <w:r>
        <w:rPr>
          <w:sz w:val="23"/>
          <w:szCs w:val="23"/>
        </w:rPr>
        <w:t>types</w:t>
      </w:r>
      <w:proofErr w:type="gramEnd"/>
      <w:r>
        <w:rPr>
          <w:sz w:val="23"/>
          <w:szCs w:val="23"/>
        </w:rPr>
        <w:t xml:space="preserve"> normal match and final match. So here user should select normal or final match.by entering team no Then the match starts which firstly ask for match no then it displays among which teams the match will be conducted then user will be entering score and wickets of both team and the innings are displayed and then finally it announces winner of the match and if match tie then super over will be conducted and if again there is tie then</w:t>
      </w:r>
    </w:p>
    <w:p w:rsidR="00475CFD" w:rsidRDefault="000714D4" w:rsidP="00941F6C">
      <w:pPr>
        <w:ind w:left="1215"/>
        <w:jc w:val="both"/>
        <w:rPr>
          <w:sz w:val="23"/>
          <w:szCs w:val="23"/>
        </w:rPr>
      </w:pPr>
      <w:r>
        <w:rPr>
          <w:sz w:val="23"/>
          <w:szCs w:val="23"/>
        </w:rPr>
        <w:t>1 point will be given to each team and final winner will be declared.</w:t>
      </w:r>
    </w:p>
    <w:p w:rsidR="00475CFD" w:rsidRDefault="00475CFD" w:rsidP="00941F6C">
      <w:pPr>
        <w:spacing w:before="5" w:line="140" w:lineRule="exact"/>
        <w:jc w:val="both"/>
        <w:rPr>
          <w:sz w:val="15"/>
          <w:szCs w:val="15"/>
        </w:rPr>
      </w:pPr>
    </w:p>
    <w:p w:rsidR="00475CFD" w:rsidRDefault="00475CFD" w:rsidP="00941F6C">
      <w:pPr>
        <w:spacing w:line="200" w:lineRule="exact"/>
        <w:jc w:val="both"/>
      </w:pPr>
    </w:p>
    <w:p w:rsidR="00475CFD" w:rsidRDefault="000714D4" w:rsidP="00941F6C">
      <w:pPr>
        <w:ind w:left="1215"/>
        <w:jc w:val="both"/>
        <w:rPr>
          <w:sz w:val="23"/>
          <w:szCs w:val="23"/>
        </w:rPr>
      </w:pPr>
      <w:r>
        <w:rPr>
          <w:sz w:val="23"/>
          <w:szCs w:val="23"/>
        </w:rPr>
        <w:t>Given below is how match will take place:</w:t>
      </w:r>
    </w:p>
    <w:p w:rsidR="00475CFD" w:rsidRDefault="000714D4" w:rsidP="00941F6C">
      <w:pPr>
        <w:spacing w:line="260" w:lineRule="exact"/>
        <w:ind w:left="1215"/>
        <w:jc w:val="both"/>
        <w:rPr>
          <w:sz w:val="23"/>
          <w:szCs w:val="23"/>
        </w:rPr>
      </w:pPr>
      <w:r>
        <w:rPr>
          <w:sz w:val="23"/>
          <w:szCs w:val="23"/>
        </w:rPr>
        <w:t xml:space="preserve">First match no and match </w:t>
      </w:r>
      <w:proofErr w:type="gramStart"/>
      <w:r>
        <w:rPr>
          <w:sz w:val="23"/>
          <w:szCs w:val="23"/>
        </w:rPr>
        <w:t>details(</w:t>
      </w:r>
      <w:proofErr w:type="gramEnd"/>
      <w:r>
        <w:rPr>
          <w:sz w:val="23"/>
          <w:szCs w:val="23"/>
        </w:rPr>
        <w:t>score, wicket)stored.</w:t>
      </w:r>
    </w:p>
    <w:p w:rsidR="00475CFD" w:rsidRDefault="00475CFD" w:rsidP="00941F6C">
      <w:pPr>
        <w:spacing w:before="5" w:line="140" w:lineRule="exact"/>
        <w:jc w:val="both"/>
        <w:rPr>
          <w:sz w:val="15"/>
          <w:szCs w:val="15"/>
        </w:rPr>
      </w:pPr>
    </w:p>
    <w:p w:rsidR="00475CFD" w:rsidRDefault="00475CFD" w:rsidP="00941F6C">
      <w:pPr>
        <w:spacing w:line="200" w:lineRule="exact"/>
        <w:jc w:val="both"/>
      </w:pPr>
    </w:p>
    <w:p w:rsidR="00475CFD" w:rsidRDefault="000714D4" w:rsidP="00941F6C">
      <w:pPr>
        <w:ind w:left="1215"/>
        <w:jc w:val="both"/>
        <w:rPr>
          <w:sz w:val="23"/>
          <w:szCs w:val="23"/>
        </w:rPr>
      </w:pPr>
      <w:r>
        <w:rPr>
          <w:sz w:val="23"/>
          <w:szCs w:val="23"/>
        </w:rPr>
        <w:t>Then it gives the match winners.</w:t>
      </w:r>
    </w:p>
    <w:p w:rsidR="00475CFD" w:rsidRDefault="00475CFD" w:rsidP="00941F6C">
      <w:pPr>
        <w:spacing w:before="4" w:line="260" w:lineRule="exact"/>
        <w:jc w:val="both"/>
        <w:rPr>
          <w:sz w:val="26"/>
          <w:szCs w:val="26"/>
        </w:rPr>
      </w:pPr>
    </w:p>
    <w:p w:rsidR="00475CFD" w:rsidRDefault="00245030" w:rsidP="00941F6C">
      <w:pPr>
        <w:ind w:left="1215"/>
        <w:jc w:val="both"/>
        <w:sectPr w:rsidR="00475CFD">
          <w:pgSz w:w="11920" w:h="16840"/>
          <w:pgMar w:top="1480" w:right="1220" w:bottom="280" w:left="1240" w:header="1289" w:footer="1206" w:gutter="0"/>
          <w:cols w:space="720"/>
        </w:sectPr>
      </w:pPr>
      <w:r>
        <w:pict>
          <v:shape id="_x0000_i1030" type="#_x0000_t75" style="width:321.75pt;height:343.5pt">
            <v:imagedata r:id="rId18" o:title=""/>
          </v:shape>
        </w:pict>
      </w:r>
    </w:p>
    <w:p w:rsidR="00475CFD" w:rsidRDefault="00475CFD" w:rsidP="00941F6C">
      <w:pPr>
        <w:spacing w:before="4" w:line="160" w:lineRule="exact"/>
        <w:jc w:val="both"/>
        <w:rPr>
          <w:sz w:val="17"/>
          <w:szCs w:val="17"/>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30"/>
        <w:ind w:left="1215"/>
        <w:jc w:val="both"/>
        <w:rPr>
          <w:sz w:val="23"/>
          <w:szCs w:val="23"/>
        </w:rPr>
      </w:pPr>
      <w:r>
        <w:rPr>
          <w:b/>
          <w:sz w:val="23"/>
          <w:szCs w:val="23"/>
        </w:rPr>
        <w:t>Test case 3: Normal matches:</w:t>
      </w:r>
    </w:p>
    <w:p w:rsidR="00475CFD" w:rsidRDefault="00475CFD" w:rsidP="00941F6C">
      <w:pPr>
        <w:spacing w:line="200" w:lineRule="exact"/>
        <w:jc w:val="both"/>
      </w:pPr>
    </w:p>
    <w:p w:rsidR="00475CFD" w:rsidRDefault="00475CFD" w:rsidP="00941F6C">
      <w:pPr>
        <w:spacing w:before="8" w:line="240" w:lineRule="exact"/>
        <w:jc w:val="both"/>
        <w:rPr>
          <w:sz w:val="24"/>
          <w:szCs w:val="24"/>
        </w:rPr>
      </w:pPr>
    </w:p>
    <w:p w:rsidR="00475CFD" w:rsidRDefault="000714D4" w:rsidP="00941F6C">
      <w:pPr>
        <w:ind w:left="1218"/>
        <w:jc w:val="both"/>
        <w:rPr>
          <w:sz w:val="23"/>
          <w:szCs w:val="23"/>
        </w:rPr>
      </w:pPr>
      <w:r>
        <w:rPr>
          <w:b/>
          <w:sz w:val="23"/>
          <w:szCs w:val="23"/>
        </w:rPr>
        <w:t>Input:</w:t>
      </w:r>
    </w:p>
    <w:p w:rsidR="00475CFD" w:rsidRDefault="00475CFD" w:rsidP="00941F6C">
      <w:pPr>
        <w:spacing w:before="4" w:line="140" w:lineRule="exact"/>
        <w:jc w:val="both"/>
        <w:rPr>
          <w:sz w:val="15"/>
          <w:szCs w:val="15"/>
        </w:rPr>
      </w:pPr>
    </w:p>
    <w:p w:rsidR="00475CFD" w:rsidRDefault="00475CFD" w:rsidP="00941F6C">
      <w:pPr>
        <w:spacing w:line="200" w:lineRule="exact"/>
        <w:jc w:val="both"/>
      </w:pPr>
    </w:p>
    <w:p w:rsidR="00475CFD" w:rsidRDefault="000714D4" w:rsidP="00941F6C">
      <w:pPr>
        <w:ind w:left="1261"/>
        <w:jc w:val="both"/>
        <w:rPr>
          <w:sz w:val="22"/>
          <w:szCs w:val="22"/>
        </w:rPr>
      </w:pPr>
      <w:r>
        <w:rPr>
          <w:sz w:val="22"/>
          <w:szCs w:val="22"/>
        </w:rPr>
        <w:t>5</w:t>
      </w:r>
    </w:p>
    <w:p w:rsidR="00475CFD" w:rsidRDefault="000714D4" w:rsidP="00941F6C">
      <w:pPr>
        <w:spacing w:before="3" w:line="240" w:lineRule="exact"/>
        <w:ind w:left="1261" w:right="6604"/>
        <w:jc w:val="both"/>
        <w:rPr>
          <w:sz w:val="22"/>
          <w:szCs w:val="22"/>
        </w:rPr>
      </w:pPr>
      <w:r>
        <w:rPr>
          <w:sz w:val="22"/>
          <w:szCs w:val="22"/>
        </w:rPr>
        <w:t xml:space="preserve">Normal </w:t>
      </w:r>
      <w:proofErr w:type="gramStart"/>
      <w:r>
        <w:rPr>
          <w:sz w:val="22"/>
          <w:szCs w:val="22"/>
        </w:rPr>
        <w:t>Match(</w:t>
      </w:r>
      <w:proofErr w:type="gramEnd"/>
      <w:r>
        <w:rPr>
          <w:sz w:val="22"/>
          <w:szCs w:val="22"/>
        </w:rPr>
        <w:t>1) Final Match(2)</w:t>
      </w:r>
    </w:p>
    <w:p w:rsidR="00475CFD" w:rsidRDefault="000714D4" w:rsidP="00941F6C">
      <w:pPr>
        <w:spacing w:line="240" w:lineRule="exact"/>
        <w:ind w:left="1261"/>
        <w:jc w:val="both"/>
        <w:rPr>
          <w:sz w:val="22"/>
          <w:szCs w:val="22"/>
        </w:rPr>
      </w:pPr>
      <w:proofErr w:type="gramStart"/>
      <w:r>
        <w:rPr>
          <w:sz w:val="22"/>
          <w:szCs w:val="22"/>
        </w:rPr>
        <w:t>Go(</w:t>
      </w:r>
      <w:proofErr w:type="gramEnd"/>
      <w:r>
        <w:rPr>
          <w:sz w:val="22"/>
          <w:szCs w:val="22"/>
        </w:rPr>
        <w:t>0): 1</w:t>
      </w:r>
    </w:p>
    <w:p w:rsidR="00475CFD" w:rsidRDefault="00475CFD" w:rsidP="00941F6C">
      <w:pPr>
        <w:spacing w:before="13" w:line="240" w:lineRule="exact"/>
        <w:jc w:val="both"/>
        <w:rPr>
          <w:sz w:val="24"/>
          <w:szCs w:val="24"/>
        </w:rPr>
      </w:pPr>
    </w:p>
    <w:p w:rsidR="00475CFD" w:rsidRDefault="000714D4" w:rsidP="00941F6C">
      <w:pPr>
        <w:ind w:left="1261"/>
        <w:jc w:val="both"/>
        <w:rPr>
          <w:sz w:val="22"/>
          <w:szCs w:val="22"/>
        </w:rPr>
      </w:pPr>
      <w:r>
        <w:rPr>
          <w:sz w:val="22"/>
          <w:szCs w:val="22"/>
        </w:rPr>
        <w:t>0</w:t>
      </w:r>
    </w:p>
    <w:p w:rsidR="00475CFD" w:rsidRDefault="00475CFD" w:rsidP="00941F6C">
      <w:pPr>
        <w:spacing w:before="13" w:line="240" w:lineRule="exact"/>
        <w:jc w:val="both"/>
        <w:rPr>
          <w:sz w:val="24"/>
          <w:szCs w:val="24"/>
        </w:rPr>
      </w:pPr>
    </w:p>
    <w:p w:rsidR="00475CFD" w:rsidRDefault="000714D4" w:rsidP="00941F6C">
      <w:pPr>
        <w:spacing w:line="478" w:lineRule="auto"/>
        <w:ind w:left="1261" w:right="5304"/>
        <w:jc w:val="both"/>
        <w:rPr>
          <w:sz w:val="22"/>
          <w:szCs w:val="22"/>
        </w:rPr>
      </w:pPr>
      <w:r>
        <w:rPr>
          <w:sz w:val="22"/>
          <w:szCs w:val="22"/>
        </w:rPr>
        <w:t>NORMAL MATCH STARTED Enter Match No: 1</w:t>
      </w:r>
    </w:p>
    <w:p w:rsidR="00475CFD" w:rsidRDefault="000714D4" w:rsidP="00941F6C">
      <w:pPr>
        <w:spacing w:before="11"/>
        <w:ind w:left="1261"/>
        <w:jc w:val="both"/>
        <w:rPr>
          <w:sz w:val="22"/>
          <w:szCs w:val="22"/>
        </w:rPr>
      </w:pPr>
      <w:r>
        <w:rPr>
          <w:sz w:val="22"/>
          <w:szCs w:val="22"/>
        </w:rPr>
        <w:t>Delhi Warriors VS Chennai Stingers</w:t>
      </w:r>
    </w:p>
    <w:p w:rsidR="00475CFD" w:rsidRDefault="00475CFD" w:rsidP="00941F6C">
      <w:pPr>
        <w:spacing w:before="13" w:line="240" w:lineRule="exact"/>
        <w:jc w:val="both"/>
        <w:rPr>
          <w:sz w:val="24"/>
          <w:szCs w:val="24"/>
        </w:rPr>
      </w:pPr>
    </w:p>
    <w:p w:rsidR="00475CFD" w:rsidRDefault="000714D4" w:rsidP="00941F6C">
      <w:pPr>
        <w:ind w:left="1261"/>
        <w:jc w:val="both"/>
        <w:rPr>
          <w:sz w:val="22"/>
          <w:szCs w:val="22"/>
        </w:rPr>
      </w:pPr>
      <w:r>
        <w:rPr>
          <w:sz w:val="22"/>
          <w:szCs w:val="22"/>
        </w:rPr>
        <w:t xml:space="preserve">Enter score </w:t>
      </w:r>
      <w:proofErr w:type="gramStart"/>
      <w:r>
        <w:rPr>
          <w:sz w:val="22"/>
          <w:szCs w:val="22"/>
        </w:rPr>
        <w:t>of :</w:t>
      </w:r>
      <w:proofErr w:type="gramEnd"/>
      <w:r>
        <w:rPr>
          <w:sz w:val="22"/>
          <w:szCs w:val="22"/>
        </w:rPr>
        <w:t xml:space="preserve">        Delhi Warriors230</w:t>
      </w:r>
    </w:p>
    <w:p w:rsidR="00475CFD" w:rsidRDefault="00475CFD" w:rsidP="00941F6C">
      <w:pPr>
        <w:spacing w:before="13" w:line="240" w:lineRule="exact"/>
        <w:jc w:val="both"/>
        <w:rPr>
          <w:sz w:val="24"/>
          <w:szCs w:val="24"/>
        </w:rPr>
      </w:pPr>
    </w:p>
    <w:p w:rsidR="00475CFD" w:rsidRDefault="000714D4" w:rsidP="00941F6C">
      <w:pPr>
        <w:ind w:left="1261"/>
        <w:jc w:val="both"/>
        <w:rPr>
          <w:sz w:val="22"/>
          <w:szCs w:val="22"/>
        </w:rPr>
      </w:pPr>
      <w:r>
        <w:rPr>
          <w:sz w:val="22"/>
          <w:szCs w:val="22"/>
        </w:rPr>
        <w:t xml:space="preserve">Enter wickets </w:t>
      </w:r>
      <w:proofErr w:type="gramStart"/>
      <w:r>
        <w:rPr>
          <w:sz w:val="22"/>
          <w:szCs w:val="22"/>
        </w:rPr>
        <w:t>of :</w:t>
      </w:r>
      <w:proofErr w:type="gramEnd"/>
      <w:r>
        <w:rPr>
          <w:sz w:val="22"/>
          <w:szCs w:val="22"/>
        </w:rPr>
        <w:t xml:space="preserve">      Delhi Warriors3</w:t>
      </w:r>
    </w:p>
    <w:p w:rsidR="00475CFD" w:rsidRDefault="00475CFD" w:rsidP="00941F6C">
      <w:pPr>
        <w:spacing w:before="11" w:line="240" w:lineRule="exact"/>
        <w:jc w:val="both"/>
        <w:rPr>
          <w:sz w:val="24"/>
          <w:szCs w:val="24"/>
        </w:rPr>
      </w:pPr>
    </w:p>
    <w:p w:rsidR="00475CFD" w:rsidRDefault="000714D4" w:rsidP="00941F6C">
      <w:pPr>
        <w:ind w:left="1261"/>
        <w:jc w:val="both"/>
        <w:rPr>
          <w:sz w:val="22"/>
          <w:szCs w:val="22"/>
        </w:rPr>
      </w:pPr>
      <w:r>
        <w:rPr>
          <w:sz w:val="22"/>
          <w:szCs w:val="22"/>
        </w:rPr>
        <w:t>First Inning Results :-&gt;        230-3</w:t>
      </w:r>
    </w:p>
    <w:p w:rsidR="00475CFD" w:rsidRDefault="00475CFD" w:rsidP="00941F6C">
      <w:pPr>
        <w:spacing w:before="13" w:line="240" w:lineRule="exact"/>
        <w:jc w:val="both"/>
        <w:rPr>
          <w:sz w:val="24"/>
          <w:szCs w:val="24"/>
        </w:rPr>
      </w:pPr>
    </w:p>
    <w:p w:rsidR="00475CFD" w:rsidRDefault="000714D4" w:rsidP="00941F6C">
      <w:pPr>
        <w:ind w:left="1261"/>
        <w:jc w:val="both"/>
        <w:rPr>
          <w:sz w:val="22"/>
          <w:szCs w:val="22"/>
        </w:rPr>
      </w:pPr>
      <w:r>
        <w:rPr>
          <w:sz w:val="22"/>
          <w:szCs w:val="22"/>
        </w:rPr>
        <w:t xml:space="preserve">Enter score </w:t>
      </w:r>
      <w:proofErr w:type="gramStart"/>
      <w:r>
        <w:rPr>
          <w:sz w:val="22"/>
          <w:szCs w:val="22"/>
        </w:rPr>
        <w:t>of :</w:t>
      </w:r>
      <w:proofErr w:type="gramEnd"/>
      <w:r>
        <w:rPr>
          <w:sz w:val="22"/>
          <w:szCs w:val="22"/>
        </w:rPr>
        <w:t xml:space="preserve">        Chennai Stingers240</w:t>
      </w:r>
    </w:p>
    <w:p w:rsidR="00475CFD" w:rsidRDefault="00475CFD" w:rsidP="00941F6C">
      <w:pPr>
        <w:spacing w:before="13" w:line="240" w:lineRule="exact"/>
        <w:jc w:val="both"/>
        <w:rPr>
          <w:sz w:val="24"/>
          <w:szCs w:val="24"/>
        </w:rPr>
      </w:pPr>
    </w:p>
    <w:p w:rsidR="00475CFD" w:rsidRDefault="000714D4" w:rsidP="00941F6C">
      <w:pPr>
        <w:ind w:left="1261"/>
        <w:jc w:val="both"/>
        <w:rPr>
          <w:sz w:val="22"/>
          <w:szCs w:val="22"/>
        </w:rPr>
      </w:pPr>
      <w:r>
        <w:rPr>
          <w:sz w:val="22"/>
          <w:szCs w:val="22"/>
        </w:rPr>
        <w:t xml:space="preserve">Enter wickets </w:t>
      </w:r>
      <w:proofErr w:type="gramStart"/>
      <w:r>
        <w:rPr>
          <w:sz w:val="22"/>
          <w:szCs w:val="22"/>
        </w:rPr>
        <w:t>of :</w:t>
      </w:r>
      <w:proofErr w:type="gramEnd"/>
      <w:r>
        <w:rPr>
          <w:sz w:val="22"/>
          <w:szCs w:val="22"/>
        </w:rPr>
        <w:t xml:space="preserve">      Chennai Stingers3</w:t>
      </w:r>
    </w:p>
    <w:p w:rsidR="00475CFD" w:rsidRDefault="00475CFD" w:rsidP="00941F6C">
      <w:pPr>
        <w:spacing w:before="13" w:line="240" w:lineRule="exact"/>
        <w:jc w:val="both"/>
        <w:rPr>
          <w:sz w:val="24"/>
          <w:szCs w:val="24"/>
        </w:rPr>
      </w:pPr>
    </w:p>
    <w:p w:rsidR="00475CFD" w:rsidRDefault="000714D4" w:rsidP="00941F6C">
      <w:pPr>
        <w:ind w:left="1261"/>
        <w:jc w:val="both"/>
        <w:rPr>
          <w:sz w:val="22"/>
          <w:szCs w:val="22"/>
        </w:rPr>
      </w:pPr>
      <w:r>
        <w:rPr>
          <w:sz w:val="22"/>
          <w:szCs w:val="22"/>
        </w:rPr>
        <w:t>Second Inning Results :-&gt;       240-3</w:t>
      </w:r>
    </w:p>
    <w:p w:rsidR="00475CFD" w:rsidRDefault="00475CFD" w:rsidP="00941F6C">
      <w:pPr>
        <w:spacing w:before="11" w:line="240" w:lineRule="exact"/>
        <w:jc w:val="both"/>
        <w:rPr>
          <w:sz w:val="24"/>
          <w:szCs w:val="24"/>
        </w:rPr>
      </w:pPr>
    </w:p>
    <w:p w:rsidR="00475CFD" w:rsidRDefault="000714D4" w:rsidP="00941F6C">
      <w:pPr>
        <w:ind w:left="1273"/>
        <w:jc w:val="both"/>
        <w:rPr>
          <w:sz w:val="23"/>
          <w:szCs w:val="23"/>
        </w:rPr>
      </w:pPr>
      <w:r>
        <w:rPr>
          <w:b/>
          <w:sz w:val="23"/>
          <w:szCs w:val="23"/>
        </w:rPr>
        <w:t>Expected Output:</w:t>
      </w:r>
    </w:p>
    <w:p w:rsidR="00475CFD" w:rsidRDefault="00475CFD" w:rsidP="00941F6C">
      <w:pPr>
        <w:spacing w:before="10" w:line="140" w:lineRule="exact"/>
        <w:jc w:val="both"/>
        <w:rPr>
          <w:sz w:val="14"/>
          <w:szCs w:val="14"/>
        </w:rPr>
      </w:pPr>
    </w:p>
    <w:p w:rsidR="00475CFD" w:rsidRDefault="00475CFD" w:rsidP="00941F6C">
      <w:pPr>
        <w:spacing w:line="200" w:lineRule="exact"/>
        <w:jc w:val="both"/>
      </w:pPr>
    </w:p>
    <w:p w:rsidR="00475CFD" w:rsidRDefault="000714D4" w:rsidP="00941F6C">
      <w:pPr>
        <w:ind w:left="1261"/>
        <w:jc w:val="both"/>
        <w:rPr>
          <w:sz w:val="22"/>
          <w:szCs w:val="22"/>
        </w:rPr>
        <w:sectPr w:rsidR="00475CFD">
          <w:pgSz w:w="11920" w:h="16840"/>
          <w:pgMar w:top="1480" w:right="1220" w:bottom="280" w:left="1240" w:header="1289" w:footer="1206" w:gutter="0"/>
          <w:cols w:space="720"/>
        </w:sectPr>
      </w:pPr>
      <w:r>
        <w:rPr>
          <w:sz w:val="22"/>
          <w:szCs w:val="22"/>
        </w:rPr>
        <w:t xml:space="preserve">Chennai Stingers </w:t>
      </w:r>
      <w:proofErr w:type="gramStart"/>
      <w:r>
        <w:rPr>
          <w:sz w:val="22"/>
          <w:szCs w:val="22"/>
        </w:rPr>
        <w:t>Won</w:t>
      </w:r>
      <w:proofErr w:type="gramEnd"/>
      <w:r>
        <w:rPr>
          <w:sz w:val="22"/>
          <w:szCs w:val="22"/>
        </w:rPr>
        <w:t xml:space="preserve"> the match</w:t>
      </w:r>
    </w:p>
    <w:p w:rsidR="00475CFD" w:rsidRDefault="00475CFD" w:rsidP="00941F6C">
      <w:pPr>
        <w:spacing w:before="1" w:line="240" w:lineRule="exact"/>
        <w:jc w:val="both"/>
        <w:rPr>
          <w:sz w:val="24"/>
          <w:szCs w:val="24"/>
        </w:rPr>
      </w:pPr>
    </w:p>
    <w:p w:rsidR="00475CFD" w:rsidRDefault="00245030" w:rsidP="00941F6C">
      <w:pPr>
        <w:spacing w:before="30"/>
        <w:ind w:left="1215"/>
        <w:jc w:val="both"/>
        <w:rPr>
          <w:sz w:val="23"/>
          <w:szCs w:val="23"/>
        </w:rPr>
      </w:pPr>
      <w:r>
        <w:pict>
          <v:group id="_x0000_s1048" style="position:absolute;left:0;text-align:left;margin-left:67.2pt;margin-top:84.4pt;width:461.5pt;height:4.4pt;z-index:-1045;mso-position-horizontal-relative:page;mso-position-vertical-relative:page" coordorigin="1344,1688" coordsize="9230,88">
            <v:shape id="_x0000_s1050" style="position:absolute;left:1375;top:1745;width:9168;height:0" coordorigin="1375,1745" coordsize="9168,0" path="m1375,1745r9168,e" filled="f" strokecolor="#612222" strokeweight="3.1pt">
              <v:path arrowok="t"/>
            </v:shape>
            <v:shape id="_x0000_s1049" style="position:absolute;left:1375;top:1696;width:9168;height:0" coordorigin="1375,1696" coordsize="9168,0" path="m1375,1696r9168,e" filled="f" strokecolor="#612222" strokeweight=".8pt">
              <v:path arrowok="t"/>
            </v:shape>
            <w10:wrap anchorx="page" anchory="page"/>
          </v:group>
        </w:pict>
      </w:r>
      <w:r w:rsidR="000714D4">
        <w:rPr>
          <w:b/>
          <w:sz w:val="23"/>
          <w:szCs w:val="23"/>
        </w:rPr>
        <w:t>Actual Output:</w:t>
      </w:r>
    </w:p>
    <w:p w:rsidR="00475CFD" w:rsidRDefault="00475CFD" w:rsidP="00941F6C">
      <w:pPr>
        <w:spacing w:before="6" w:line="100" w:lineRule="exact"/>
        <w:jc w:val="both"/>
        <w:rPr>
          <w:sz w:val="11"/>
          <w:szCs w:val="11"/>
        </w:rPr>
      </w:pPr>
    </w:p>
    <w:p w:rsidR="00475CFD" w:rsidRDefault="00475CFD" w:rsidP="00941F6C">
      <w:pPr>
        <w:spacing w:line="200" w:lineRule="exact"/>
        <w:jc w:val="both"/>
      </w:pPr>
    </w:p>
    <w:p w:rsidR="00475CFD" w:rsidRDefault="00245030" w:rsidP="00941F6C">
      <w:pPr>
        <w:ind w:left="1167"/>
        <w:jc w:val="both"/>
      </w:pPr>
      <w:r>
        <w:pict>
          <v:shape id="_x0000_i1031" type="#_x0000_t75" style="width:355.5pt;height:400.5pt">
            <v:imagedata r:id="rId19" o:title=""/>
          </v:shape>
        </w:pic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6" w:line="220" w:lineRule="exact"/>
        <w:jc w:val="both"/>
        <w:rPr>
          <w:sz w:val="22"/>
          <w:szCs w:val="22"/>
        </w:rPr>
      </w:pPr>
    </w:p>
    <w:p w:rsidR="00475CFD" w:rsidRDefault="000714D4" w:rsidP="00941F6C">
      <w:pPr>
        <w:ind w:left="1225"/>
        <w:jc w:val="both"/>
        <w:rPr>
          <w:sz w:val="23"/>
          <w:szCs w:val="23"/>
        </w:rPr>
      </w:pPr>
      <w:r>
        <w:rPr>
          <w:b/>
          <w:sz w:val="23"/>
          <w:szCs w:val="23"/>
        </w:rPr>
        <w:t>Test case 4: During super overs:</w:t>
      </w:r>
    </w:p>
    <w:p w:rsidR="00475CFD" w:rsidRDefault="000714D4" w:rsidP="00941F6C">
      <w:pPr>
        <w:spacing w:line="240" w:lineRule="exact"/>
        <w:ind w:left="1210"/>
        <w:jc w:val="both"/>
        <w:rPr>
          <w:sz w:val="22"/>
          <w:szCs w:val="22"/>
        </w:rPr>
      </w:pPr>
      <w:r>
        <w:rPr>
          <w:sz w:val="22"/>
          <w:szCs w:val="22"/>
        </w:rPr>
        <w:t>Super Over</w:t>
      </w:r>
    </w:p>
    <w:p w:rsidR="00475CFD" w:rsidRDefault="00475CFD" w:rsidP="00941F6C">
      <w:pPr>
        <w:spacing w:before="13" w:line="240" w:lineRule="exact"/>
        <w:jc w:val="both"/>
        <w:rPr>
          <w:sz w:val="24"/>
          <w:szCs w:val="24"/>
        </w:rPr>
      </w:pPr>
    </w:p>
    <w:p w:rsidR="00475CFD" w:rsidRDefault="000714D4" w:rsidP="00941F6C">
      <w:pPr>
        <w:ind w:left="1206"/>
        <w:jc w:val="both"/>
        <w:rPr>
          <w:sz w:val="22"/>
          <w:szCs w:val="22"/>
        </w:rPr>
      </w:pPr>
      <w:r>
        <w:rPr>
          <w:sz w:val="22"/>
          <w:szCs w:val="22"/>
        </w:rPr>
        <w:t xml:space="preserve">Enter score </w:t>
      </w:r>
      <w:proofErr w:type="gramStart"/>
      <w:r>
        <w:rPr>
          <w:sz w:val="22"/>
          <w:szCs w:val="22"/>
        </w:rPr>
        <w:t>of :</w:t>
      </w:r>
      <w:proofErr w:type="gramEnd"/>
      <w:r>
        <w:rPr>
          <w:sz w:val="22"/>
          <w:szCs w:val="22"/>
        </w:rPr>
        <w:t xml:space="preserve">        Delhi Warriors12</w:t>
      </w:r>
    </w:p>
    <w:p w:rsidR="00475CFD" w:rsidRDefault="00475CFD" w:rsidP="00941F6C">
      <w:pPr>
        <w:spacing w:before="5" w:line="100" w:lineRule="exact"/>
        <w:jc w:val="both"/>
        <w:rPr>
          <w:sz w:val="10"/>
          <w:szCs w:val="10"/>
        </w:rPr>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ind w:left="1206"/>
        <w:jc w:val="both"/>
        <w:rPr>
          <w:sz w:val="22"/>
          <w:szCs w:val="22"/>
        </w:rPr>
      </w:pPr>
      <w:r>
        <w:rPr>
          <w:sz w:val="22"/>
          <w:szCs w:val="22"/>
        </w:rPr>
        <w:t xml:space="preserve">Enter wickets </w:t>
      </w:r>
      <w:proofErr w:type="gramStart"/>
      <w:r>
        <w:rPr>
          <w:sz w:val="22"/>
          <w:szCs w:val="22"/>
        </w:rPr>
        <w:t>of :</w:t>
      </w:r>
      <w:proofErr w:type="gramEnd"/>
      <w:r>
        <w:rPr>
          <w:sz w:val="22"/>
          <w:szCs w:val="22"/>
        </w:rPr>
        <w:t xml:space="preserve">      Delhi Warriors1</w:t>
      </w:r>
    </w:p>
    <w:p w:rsidR="00475CFD" w:rsidRDefault="00475CFD" w:rsidP="00941F6C">
      <w:pPr>
        <w:spacing w:before="13" w:line="240" w:lineRule="exact"/>
        <w:jc w:val="both"/>
        <w:rPr>
          <w:sz w:val="24"/>
          <w:szCs w:val="24"/>
        </w:rPr>
      </w:pPr>
    </w:p>
    <w:p w:rsidR="00475CFD" w:rsidRDefault="000714D4" w:rsidP="00941F6C">
      <w:pPr>
        <w:ind w:left="1206"/>
        <w:jc w:val="both"/>
        <w:rPr>
          <w:sz w:val="22"/>
          <w:szCs w:val="22"/>
        </w:rPr>
      </w:pPr>
      <w:r>
        <w:rPr>
          <w:sz w:val="22"/>
          <w:szCs w:val="22"/>
        </w:rPr>
        <w:t>First Inning Results :-&gt;        12-1</w:t>
      </w:r>
    </w:p>
    <w:p w:rsidR="00475CFD" w:rsidRDefault="00475CFD" w:rsidP="00941F6C">
      <w:pPr>
        <w:spacing w:before="13" w:line="240" w:lineRule="exact"/>
        <w:jc w:val="both"/>
        <w:rPr>
          <w:sz w:val="24"/>
          <w:szCs w:val="24"/>
        </w:rPr>
      </w:pPr>
    </w:p>
    <w:p w:rsidR="00475CFD" w:rsidRDefault="000714D4" w:rsidP="00941F6C">
      <w:pPr>
        <w:ind w:left="1206"/>
        <w:jc w:val="both"/>
        <w:rPr>
          <w:sz w:val="22"/>
          <w:szCs w:val="22"/>
        </w:rPr>
      </w:pPr>
      <w:r>
        <w:rPr>
          <w:sz w:val="22"/>
          <w:szCs w:val="22"/>
        </w:rPr>
        <w:t xml:space="preserve">Enter score </w:t>
      </w:r>
      <w:proofErr w:type="gramStart"/>
      <w:r>
        <w:rPr>
          <w:sz w:val="22"/>
          <w:szCs w:val="22"/>
        </w:rPr>
        <w:t>of :</w:t>
      </w:r>
      <w:proofErr w:type="gramEnd"/>
      <w:r>
        <w:rPr>
          <w:sz w:val="22"/>
          <w:szCs w:val="22"/>
        </w:rPr>
        <w:t xml:space="preserve">        Chennai Stingers12</w:t>
      </w:r>
    </w:p>
    <w:p w:rsidR="00475CFD" w:rsidRDefault="00475CFD" w:rsidP="00941F6C">
      <w:pPr>
        <w:spacing w:before="13" w:line="240" w:lineRule="exact"/>
        <w:jc w:val="both"/>
        <w:rPr>
          <w:sz w:val="24"/>
          <w:szCs w:val="24"/>
        </w:rPr>
      </w:pPr>
    </w:p>
    <w:p w:rsidR="00475CFD" w:rsidRDefault="000714D4" w:rsidP="00941F6C">
      <w:pPr>
        <w:ind w:left="1206"/>
        <w:jc w:val="both"/>
        <w:rPr>
          <w:sz w:val="22"/>
          <w:szCs w:val="22"/>
        </w:rPr>
      </w:pPr>
      <w:r>
        <w:rPr>
          <w:sz w:val="22"/>
          <w:szCs w:val="22"/>
        </w:rPr>
        <w:t xml:space="preserve">Enter wickets </w:t>
      </w:r>
      <w:proofErr w:type="gramStart"/>
      <w:r>
        <w:rPr>
          <w:sz w:val="22"/>
          <w:szCs w:val="22"/>
        </w:rPr>
        <w:t>of :</w:t>
      </w:r>
      <w:proofErr w:type="gramEnd"/>
      <w:r>
        <w:rPr>
          <w:sz w:val="22"/>
          <w:szCs w:val="22"/>
        </w:rPr>
        <w:t xml:space="preserve">      Chennai Stingers0</w:t>
      </w:r>
    </w:p>
    <w:p w:rsidR="00475CFD" w:rsidRDefault="00475CFD" w:rsidP="00941F6C">
      <w:pPr>
        <w:spacing w:before="5" w:line="100" w:lineRule="exact"/>
        <w:jc w:val="both"/>
        <w:rPr>
          <w:sz w:val="10"/>
          <w:szCs w:val="10"/>
        </w:rPr>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ind w:left="1206"/>
        <w:jc w:val="both"/>
        <w:rPr>
          <w:sz w:val="22"/>
          <w:szCs w:val="22"/>
        </w:rPr>
        <w:sectPr w:rsidR="00475CFD">
          <w:pgSz w:w="11920" w:h="16840"/>
          <w:pgMar w:top="1480" w:right="1220" w:bottom="280" w:left="1240" w:header="1289" w:footer="1206" w:gutter="0"/>
          <w:cols w:space="720"/>
        </w:sectPr>
      </w:pPr>
      <w:r>
        <w:rPr>
          <w:sz w:val="22"/>
          <w:szCs w:val="22"/>
        </w:rPr>
        <w:t>Second Inning Results :-&gt;       12-0</w:t>
      </w:r>
    </w:p>
    <w:p w:rsidR="00475CFD" w:rsidRDefault="00475CFD" w:rsidP="00941F6C">
      <w:pPr>
        <w:spacing w:before="3" w:line="120" w:lineRule="exact"/>
        <w:jc w:val="both"/>
        <w:rPr>
          <w:sz w:val="12"/>
          <w:szCs w:val="12"/>
        </w:rPr>
      </w:pPr>
    </w:p>
    <w:p w:rsidR="00475CFD" w:rsidRDefault="00475CFD" w:rsidP="00941F6C">
      <w:pPr>
        <w:spacing w:line="200" w:lineRule="exact"/>
        <w:jc w:val="both"/>
      </w:pPr>
    </w:p>
    <w:p w:rsidR="00475CFD" w:rsidRDefault="00475CFD" w:rsidP="00941F6C">
      <w:pPr>
        <w:spacing w:line="200" w:lineRule="exact"/>
        <w:jc w:val="both"/>
      </w:pPr>
    </w:p>
    <w:p w:rsidR="00475CFD" w:rsidRDefault="00245030" w:rsidP="00941F6C">
      <w:pPr>
        <w:ind w:left="748"/>
        <w:jc w:val="both"/>
      </w:pPr>
      <w:r>
        <w:pict>
          <v:group id="_x0000_s1044" style="position:absolute;left:0;text-align:left;margin-left:67.2pt;margin-top:84.4pt;width:461.5pt;height:4.4pt;z-index:-1044;mso-position-horizontal-relative:page;mso-position-vertical-relative:page" coordorigin="1344,1688" coordsize="9230,88">
            <v:shape id="_x0000_s1046" style="position:absolute;left:1375;top:1745;width:9168;height:0" coordorigin="1375,1745" coordsize="9168,0" path="m1375,1745r9168,e" filled="f" strokecolor="#612222" strokeweight="3.1pt">
              <v:path arrowok="t"/>
            </v:shape>
            <v:shape id="_x0000_s1045" style="position:absolute;left:1375;top:1696;width:9168;height:0" coordorigin="1375,1696" coordsize="9168,0" path="m1375,1696r9168,e" filled="f" strokecolor="#612222" strokeweight=".8pt">
              <v:path arrowok="t"/>
            </v:shape>
            <w10:wrap anchorx="page" anchory="page"/>
          </v:group>
        </w:pict>
      </w:r>
      <w:r>
        <w:pict>
          <v:shape id="_x0000_i1032" type="#_x0000_t75" style="width:412.5pt;height:438pt">
            <v:imagedata r:id="rId20" o:title=""/>
          </v:shape>
        </w:pict>
      </w:r>
    </w:p>
    <w:p w:rsidR="00475CFD" w:rsidRDefault="00475CFD" w:rsidP="00941F6C">
      <w:pPr>
        <w:spacing w:before="10" w:line="120" w:lineRule="exact"/>
        <w:jc w:val="both"/>
        <w:rPr>
          <w:sz w:val="13"/>
          <w:szCs w:val="13"/>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30"/>
        <w:ind w:left="1300"/>
        <w:jc w:val="both"/>
        <w:rPr>
          <w:sz w:val="23"/>
          <w:szCs w:val="23"/>
        </w:rPr>
      </w:pPr>
      <w:r>
        <w:rPr>
          <w:b/>
          <w:sz w:val="23"/>
          <w:szCs w:val="23"/>
        </w:rPr>
        <w:t>Expected Output:</w:t>
      </w:r>
    </w:p>
    <w:p w:rsidR="00475CFD" w:rsidRDefault="00475CFD" w:rsidP="00941F6C">
      <w:pPr>
        <w:spacing w:before="14" w:line="240" w:lineRule="exact"/>
        <w:jc w:val="both"/>
        <w:rPr>
          <w:sz w:val="24"/>
          <w:szCs w:val="24"/>
        </w:rPr>
      </w:pPr>
    </w:p>
    <w:p w:rsidR="00475CFD" w:rsidRDefault="00245030" w:rsidP="00941F6C">
      <w:pPr>
        <w:spacing w:line="719" w:lineRule="auto"/>
        <w:ind w:left="1329" w:right="3993"/>
        <w:jc w:val="both"/>
        <w:rPr>
          <w:sz w:val="22"/>
          <w:szCs w:val="22"/>
        </w:rPr>
        <w:sectPr w:rsidR="00475CFD">
          <w:pgSz w:w="11920" w:h="16840"/>
          <w:pgMar w:top="1480" w:right="1280" w:bottom="280" w:left="1280" w:header="1289" w:footer="1206" w:gutter="0"/>
          <w:cols w:space="720"/>
        </w:sectPr>
      </w:pPr>
      <w:r>
        <w:pict>
          <v:group id="_x0000_s1040" style="position:absolute;left:0;text-align:left;margin-left:67.2pt;margin-top:757.25pt;width:461.5pt;height:4.45pt;z-index:-1043;mso-position-horizontal-relative:page;mso-position-vertical-relative:page" coordorigin="1344,15145" coordsize="9230,89">
            <v:shape id="_x0000_s1042" style="position:absolute;left:1375;top:15227;width:9168;height:0" coordorigin="1375,15227" coordsize="9168,0" path="m1375,15227r9168,e" filled="f" strokecolor="#612222" strokeweight=".7pt">
              <v:path arrowok="t"/>
            </v:shape>
            <v:shape id="_x0000_s1041" style="position:absolute;left:1375;top:15176;width:9168;height:0" coordorigin="1375,15176" coordsize="9168,0" path="m1375,15176r9168,e" filled="f" strokecolor="#612222" strokeweight="3.1pt">
              <v:path arrowok="t"/>
            </v:shape>
            <w10:wrap anchorx="page" anchory="page"/>
          </v:group>
        </w:pict>
      </w:r>
      <w:r w:rsidR="000714D4">
        <w:rPr>
          <w:sz w:val="22"/>
          <w:szCs w:val="22"/>
        </w:rPr>
        <w:t>If super over also gets tie then output will be: Match Tie        1 point to each teams</w:t>
      </w:r>
    </w:p>
    <w:p w:rsidR="00475CFD" w:rsidRDefault="00475CFD" w:rsidP="00941F6C">
      <w:pPr>
        <w:spacing w:before="9" w:line="160" w:lineRule="exact"/>
        <w:jc w:val="both"/>
        <w:rPr>
          <w:sz w:val="16"/>
          <w:szCs w:val="16"/>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30"/>
        <w:ind w:left="1215"/>
        <w:jc w:val="both"/>
        <w:rPr>
          <w:sz w:val="23"/>
          <w:szCs w:val="23"/>
        </w:rPr>
      </w:pPr>
      <w:r>
        <w:rPr>
          <w:b/>
          <w:sz w:val="23"/>
          <w:szCs w:val="23"/>
        </w:rPr>
        <w:t>Actual Output:</w:t>
      </w:r>
    </w:p>
    <w:p w:rsidR="00475CFD" w:rsidRDefault="00475CFD" w:rsidP="00941F6C">
      <w:pPr>
        <w:spacing w:before="16" w:line="240" w:lineRule="exact"/>
        <w:jc w:val="both"/>
        <w:rPr>
          <w:sz w:val="24"/>
          <w:szCs w:val="24"/>
        </w:rPr>
      </w:pPr>
    </w:p>
    <w:p w:rsidR="00475CFD" w:rsidRDefault="00245030" w:rsidP="00941F6C">
      <w:pPr>
        <w:ind w:left="159"/>
        <w:jc w:val="both"/>
      </w:pPr>
      <w:r>
        <w:pict>
          <v:shape id="_x0000_i1033" type="#_x0000_t75" style="width:412.5pt;height:457.5pt">
            <v:imagedata r:id="rId21" o:title=""/>
          </v:shape>
        </w:pict>
      </w:r>
    </w:p>
    <w:p w:rsidR="00475CFD" w:rsidRDefault="00475CFD" w:rsidP="00941F6C">
      <w:pPr>
        <w:spacing w:before="6" w:line="100" w:lineRule="exact"/>
        <w:jc w:val="both"/>
        <w:rPr>
          <w:sz w:val="11"/>
          <w:szCs w:val="11"/>
        </w:rPr>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ind w:left="1225"/>
        <w:jc w:val="both"/>
        <w:rPr>
          <w:sz w:val="23"/>
          <w:szCs w:val="23"/>
        </w:rPr>
      </w:pPr>
      <w:r>
        <w:rPr>
          <w:b/>
          <w:sz w:val="23"/>
          <w:szCs w:val="23"/>
        </w:rPr>
        <w:t xml:space="preserve">3.3 Winner: </w:t>
      </w:r>
      <w:proofErr w:type="gramStart"/>
      <w:r>
        <w:rPr>
          <w:b/>
          <w:sz w:val="23"/>
          <w:szCs w:val="23"/>
        </w:rPr>
        <w:t>winner(</w:t>
      </w:r>
      <w:proofErr w:type="gramEnd"/>
      <w:r>
        <w:rPr>
          <w:b/>
          <w:sz w:val="23"/>
          <w:szCs w:val="23"/>
        </w:rPr>
        <w:t xml:space="preserve"> )</w:t>
      </w:r>
    </w:p>
    <w:p w:rsidR="00475CFD" w:rsidRDefault="00475CFD" w:rsidP="00941F6C">
      <w:pPr>
        <w:spacing w:before="14" w:line="240" w:lineRule="exact"/>
        <w:jc w:val="both"/>
        <w:rPr>
          <w:sz w:val="24"/>
          <w:szCs w:val="24"/>
        </w:rPr>
      </w:pPr>
    </w:p>
    <w:p w:rsidR="00475CFD" w:rsidRDefault="000714D4" w:rsidP="00941F6C">
      <w:pPr>
        <w:ind w:left="1206"/>
        <w:jc w:val="both"/>
        <w:rPr>
          <w:sz w:val="22"/>
          <w:szCs w:val="22"/>
        </w:rPr>
      </w:pPr>
      <w:r>
        <w:rPr>
          <w:sz w:val="22"/>
          <w:szCs w:val="22"/>
        </w:rPr>
        <w:t>Displays match winner and final winner according to choice selected</w:t>
      </w:r>
    </w:p>
    <w:p w:rsidR="00475CFD" w:rsidRDefault="00475CFD" w:rsidP="00941F6C">
      <w:pPr>
        <w:spacing w:before="14" w:line="240" w:lineRule="exact"/>
        <w:jc w:val="both"/>
        <w:rPr>
          <w:sz w:val="24"/>
          <w:szCs w:val="24"/>
        </w:rPr>
      </w:pPr>
    </w:p>
    <w:p w:rsidR="00475CFD" w:rsidRDefault="00245030" w:rsidP="00941F6C">
      <w:pPr>
        <w:ind w:left="159"/>
        <w:jc w:val="both"/>
        <w:sectPr w:rsidR="00475CFD">
          <w:pgSz w:w="11920" w:h="16840"/>
          <w:pgMar w:top="1480" w:right="1220" w:bottom="280" w:left="1240" w:header="1289" w:footer="1206" w:gutter="0"/>
          <w:cols w:space="720"/>
        </w:sectPr>
      </w:pPr>
      <w:r>
        <w:pict>
          <v:shape id="_x0000_i1034" type="#_x0000_t75" style="width:405pt;height:70.5pt">
            <v:imagedata r:id="rId22" o:title=""/>
          </v:shape>
        </w:pict>
      </w:r>
    </w:p>
    <w:p w:rsidR="00475CFD" w:rsidRDefault="00475CFD" w:rsidP="00941F6C">
      <w:pPr>
        <w:spacing w:before="7" w:line="140" w:lineRule="exact"/>
        <w:jc w:val="both"/>
        <w:rPr>
          <w:sz w:val="15"/>
          <w:szCs w:val="15"/>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30"/>
        <w:ind w:left="1570"/>
        <w:jc w:val="both"/>
        <w:rPr>
          <w:sz w:val="23"/>
          <w:szCs w:val="23"/>
        </w:rPr>
      </w:pPr>
      <w:r>
        <w:rPr>
          <w:b/>
          <w:sz w:val="23"/>
          <w:szCs w:val="23"/>
        </w:rPr>
        <w:t>Test case 5: Match Winner</w:t>
      </w:r>
    </w:p>
    <w:p w:rsidR="00475CFD" w:rsidRDefault="00475CFD" w:rsidP="00941F6C">
      <w:pPr>
        <w:spacing w:before="10" w:line="140" w:lineRule="exact"/>
        <w:jc w:val="both"/>
        <w:rPr>
          <w:sz w:val="15"/>
          <w:szCs w:val="15"/>
        </w:rPr>
      </w:pPr>
    </w:p>
    <w:p w:rsidR="00475CFD" w:rsidRDefault="00475CFD" w:rsidP="00941F6C">
      <w:pPr>
        <w:spacing w:line="200" w:lineRule="exact"/>
        <w:jc w:val="both"/>
      </w:pPr>
    </w:p>
    <w:p w:rsidR="00475CFD" w:rsidRDefault="000714D4" w:rsidP="00941F6C">
      <w:pPr>
        <w:ind w:left="1566"/>
        <w:jc w:val="both"/>
        <w:rPr>
          <w:sz w:val="23"/>
          <w:szCs w:val="23"/>
        </w:rPr>
      </w:pPr>
      <w:r>
        <w:rPr>
          <w:b/>
          <w:sz w:val="23"/>
          <w:szCs w:val="23"/>
        </w:rPr>
        <w:t>Input:</w:t>
      </w:r>
    </w:p>
    <w:p w:rsidR="00475CFD" w:rsidRDefault="00475CFD" w:rsidP="00941F6C">
      <w:pPr>
        <w:spacing w:before="4" w:line="140" w:lineRule="exact"/>
        <w:jc w:val="both"/>
        <w:rPr>
          <w:sz w:val="15"/>
          <w:szCs w:val="15"/>
        </w:rPr>
      </w:pPr>
    </w:p>
    <w:p w:rsidR="00475CFD" w:rsidRDefault="00475CFD" w:rsidP="00941F6C">
      <w:pPr>
        <w:spacing w:line="200" w:lineRule="exact"/>
        <w:jc w:val="both"/>
      </w:pPr>
    </w:p>
    <w:p w:rsidR="00475CFD" w:rsidRDefault="000714D4" w:rsidP="00941F6C">
      <w:pPr>
        <w:ind w:left="1590"/>
        <w:jc w:val="both"/>
        <w:rPr>
          <w:sz w:val="22"/>
          <w:szCs w:val="22"/>
        </w:rPr>
      </w:pPr>
      <w:r>
        <w:rPr>
          <w:sz w:val="22"/>
          <w:szCs w:val="22"/>
        </w:rPr>
        <w:t>6</w:t>
      </w:r>
    </w:p>
    <w:p w:rsidR="00475CFD" w:rsidRDefault="000714D4" w:rsidP="00941F6C">
      <w:pPr>
        <w:spacing w:line="240" w:lineRule="exact"/>
        <w:ind w:left="1590"/>
        <w:jc w:val="both"/>
        <w:rPr>
          <w:sz w:val="22"/>
          <w:szCs w:val="22"/>
        </w:rPr>
      </w:pPr>
      <w:r>
        <w:rPr>
          <w:sz w:val="22"/>
          <w:szCs w:val="22"/>
        </w:rPr>
        <w:t>7</w:t>
      </w:r>
    </w:p>
    <w:p w:rsidR="00475CFD" w:rsidRDefault="00475CFD" w:rsidP="00941F6C">
      <w:pPr>
        <w:spacing w:before="13" w:line="240" w:lineRule="exact"/>
        <w:jc w:val="both"/>
        <w:rPr>
          <w:sz w:val="24"/>
          <w:szCs w:val="24"/>
        </w:rPr>
      </w:pPr>
    </w:p>
    <w:p w:rsidR="00475CFD" w:rsidRDefault="000714D4" w:rsidP="00941F6C">
      <w:pPr>
        <w:ind w:left="1590"/>
        <w:jc w:val="both"/>
        <w:rPr>
          <w:sz w:val="22"/>
          <w:szCs w:val="22"/>
        </w:rPr>
      </w:pPr>
      <w:r>
        <w:rPr>
          <w:sz w:val="22"/>
          <w:szCs w:val="22"/>
        </w:rPr>
        <w:t>WINNERS OF TOURNAMENT MATCHES</w:t>
      </w:r>
    </w:p>
    <w:p w:rsidR="00475CFD" w:rsidRDefault="00475CFD" w:rsidP="00941F6C">
      <w:pPr>
        <w:spacing w:before="6" w:line="260" w:lineRule="exact"/>
        <w:jc w:val="both"/>
        <w:rPr>
          <w:sz w:val="26"/>
          <w:szCs w:val="26"/>
        </w:rPr>
      </w:pPr>
    </w:p>
    <w:p w:rsidR="00475CFD" w:rsidRDefault="000714D4" w:rsidP="00941F6C">
      <w:pPr>
        <w:ind w:left="1570"/>
        <w:jc w:val="both"/>
        <w:rPr>
          <w:sz w:val="23"/>
          <w:szCs w:val="23"/>
        </w:rPr>
      </w:pPr>
      <w:r>
        <w:rPr>
          <w:b/>
          <w:sz w:val="23"/>
          <w:szCs w:val="23"/>
        </w:rPr>
        <w:t>Expected Output:</w:t>
      </w:r>
    </w:p>
    <w:p w:rsidR="00475CFD" w:rsidRDefault="00475CFD" w:rsidP="00941F6C">
      <w:pPr>
        <w:spacing w:before="11" w:line="240" w:lineRule="exact"/>
        <w:jc w:val="both"/>
        <w:rPr>
          <w:sz w:val="24"/>
          <w:szCs w:val="24"/>
        </w:rPr>
      </w:pPr>
    </w:p>
    <w:p w:rsidR="00475CFD" w:rsidRDefault="000714D4" w:rsidP="00941F6C">
      <w:pPr>
        <w:ind w:left="1590" w:right="5255"/>
        <w:jc w:val="both"/>
        <w:rPr>
          <w:sz w:val="22"/>
          <w:szCs w:val="22"/>
        </w:rPr>
      </w:pPr>
      <w:r>
        <w:rPr>
          <w:sz w:val="22"/>
          <w:szCs w:val="22"/>
        </w:rPr>
        <w:t>Match 1 &gt; Chennai Stingers Match 1 &gt; Chennai Stingers Match 2 &gt; Bangalore knights Match 2 &gt; Bangalore knights Match 3 &gt; Delhi Warriors Match 3 &gt; Delhi Warriors Match 3 &gt; Delhi Warriors</w:t>
      </w:r>
    </w:p>
    <w:p w:rsidR="00475CFD" w:rsidRDefault="00475CFD" w:rsidP="00941F6C">
      <w:pPr>
        <w:spacing w:before="13" w:line="240" w:lineRule="exact"/>
        <w:jc w:val="both"/>
        <w:rPr>
          <w:sz w:val="24"/>
          <w:szCs w:val="24"/>
        </w:rPr>
      </w:pPr>
    </w:p>
    <w:p w:rsidR="00475CFD" w:rsidRDefault="000714D4" w:rsidP="00941F6C">
      <w:pPr>
        <w:ind w:left="1570"/>
        <w:jc w:val="both"/>
        <w:rPr>
          <w:sz w:val="23"/>
          <w:szCs w:val="23"/>
        </w:rPr>
      </w:pPr>
      <w:r>
        <w:rPr>
          <w:b/>
          <w:sz w:val="23"/>
          <w:szCs w:val="23"/>
        </w:rPr>
        <w:t>Actual Output:</w:t>
      </w:r>
    </w:p>
    <w:p w:rsidR="00475CFD" w:rsidRDefault="00475CFD" w:rsidP="00941F6C">
      <w:pPr>
        <w:spacing w:before="6" w:line="100" w:lineRule="exact"/>
        <w:jc w:val="both"/>
        <w:rPr>
          <w:sz w:val="10"/>
          <w:szCs w:val="10"/>
        </w:rPr>
      </w:pPr>
    </w:p>
    <w:p w:rsidR="00475CFD" w:rsidRDefault="00475CFD" w:rsidP="00941F6C">
      <w:pPr>
        <w:spacing w:line="200" w:lineRule="exact"/>
        <w:jc w:val="both"/>
      </w:pPr>
    </w:p>
    <w:p w:rsidR="00475CFD" w:rsidRDefault="00475CFD" w:rsidP="00941F6C">
      <w:pPr>
        <w:spacing w:line="200" w:lineRule="exact"/>
        <w:jc w:val="both"/>
      </w:pPr>
    </w:p>
    <w:p w:rsidR="00475CFD" w:rsidRDefault="00245030" w:rsidP="00941F6C">
      <w:pPr>
        <w:ind w:left="159"/>
        <w:jc w:val="both"/>
        <w:sectPr w:rsidR="00475CFD">
          <w:pgSz w:w="11920" w:h="16840"/>
          <w:pgMar w:top="1480" w:right="1220" w:bottom="280" w:left="1240" w:header="1289" w:footer="1206" w:gutter="0"/>
          <w:cols w:space="720"/>
        </w:sectPr>
      </w:pPr>
      <w:r>
        <w:pict>
          <v:shape id="_x0000_i1035" type="#_x0000_t75" style="width:435.75pt;height:250.5pt">
            <v:imagedata r:id="rId23" o:title=""/>
          </v:shape>
        </w:pict>
      </w:r>
    </w:p>
    <w:p w:rsidR="00475CFD" w:rsidRDefault="00475CFD" w:rsidP="00941F6C">
      <w:pPr>
        <w:spacing w:before="9" w:line="160" w:lineRule="exact"/>
        <w:jc w:val="both"/>
        <w:rPr>
          <w:sz w:val="16"/>
          <w:szCs w:val="16"/>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30"/>
        <w:ind w:left="1535"/>
        <w:jc w:val="both"/>
        <w:rPr>
          <w:sz w:val="23"/>
          <w:szCs w:val="23"/>
        </w:rPr>
      </w:pPr>
      <w:r>
        <w:rPr>
          <w:b/>
          <w:sz w:val="23"/>
          <w:szCs w:val="23"/>
        </w:rPr>
        <w:t>Test case 6: Final Winner</w:t>
      </w:r>
    </w:p>
    <w:p w:rsidR="00475CFD" w:rsidRDefault="00475CFD" w:rsidP="00941F6C">
      <w:pPr>
        <w:spacing w:before="10" w:line="140" w:lineRule="exact"/>
        <w:jc w:val="both"/>
        <w:rPr>
          <w:sz w:val="15"/>
          <w:szCs w:val="15"/>
        </w:rPr>
      </w:pPr>
    </w:p>
    <w:p w:rsidR="00475CFD" w:rsidRDefault="00475CFD" w:rsidP="00941F6C">
      <w:pPr>
        <w:spacing w:line="200" w:lineRule="exact"/>
        <w:jc w:val="both"/>
      </w:pPr>
    </w:p>
    <w:p w:rsidR="00475CFD" w:rsidRDefault="000714D4" w:rsidP="00941F6C">
      <w:pPr>
        <w:ind w:left="1523"/>
        <w:jc w:val="both"/>
        <w:rPr>
          <w:sz w:val="23"/>
          <w:szCs w:val="23"/>
        </w:rPr>
      </w:pPr>
      <w:r>
        <w:rPr>
          <w:b/>
          <w:sz w:val="23"/>
          <w:szCs w:val="23"/>
        </w:rPr>
        <w:t>Input:</w:t>
      </w:r>
    </w:p>
    <w:p w:rsidR="00475CFD" w:rsidRDefault="00475CFD" w:rsidP="00941F6C">
      <w:pPr>
        <w:spacing w:line="200" w:lineRule="exact"/>
        <w:jc w:val="both"/>
      </w:pPr>
    </w:p>
    <w:p w:rsidR="00475CFD" w:rsidRDefault="00475CFD" w:rsidP="00941F6C">
      <w:pPr>
        <w:spacing w:before="8" w:line="240" w:lineRule="exact"/>
        <w:jc w:val="both"/>
        <w:rPr>
          <w:sz w:val="24"/>
          <w:szCs w:val="24"/>
        </w:rPr>
      </w:pPr>
    </w:p>
    <w:p w:rsidR="00475CFD" w:rsidRDefault="000714D4" w:rsidP="00941F6C">
      <w:pPr>
        <w:ind w:left="1526"/>
        <w:jc w:val="both"/>
        <w:rPr>
          <w:sz w:val="23"/>
          <w:szCs w:val="23"/>
        </w:rPr>
      </w:pPr>
      <w:r>
        <w:rPr>
          <w:b/>
          <w:sz w:val="23"/>
          <w:szCs w:val="23"/>
        </w:rPr>
        <w:t>7</w:t>
      </w:r>
    </w:p>
    <w:p w:rsidR="00475CFD" w:rsidRDefault="00475CFD" w:rsidP="00941F6C">
      <w:pPr>
        <w:spacing w:before="2" w:line="140" w:lineRule="exact"/>
        <w:jc w:val="both"/>
        <w:rPr>
          <w:sz w:val="15"/>
          <w:szCs w:val="15"/>
        </w:rPr>
      </w:pPr>
    </w:p>
    <w:p w:rsidR="00475CFD" w:rsidRDefault="00475CFD" w:rsidP="00941F6C">
      <w:pPr>
        <w:spacing w:line="200" w:lineRule="exact"/>
        <w:jc w:val="both"/>
      </w:pPr>
    </w:p>
    <w:p w:rsidR="00475CFD" w:rsidRDefault="000714D4" w:rsidP="00941F6C">
      <w:pPr>
        <w:ind w:left="1559"/>
        <w:jc w:val="both"/>
        <w:rPr>
          <w:sz w:val="22"/>
          <w:szCs w:val="22"/>
        </w:rPr>
      </w:pPr>
      <w:r>
        <w:rPr>
          <w:sz w:val="22"/>
          <w:szCs w:val="22"/>
        </w:rPr>
        <w:t>1</w:t>
      </w:r>
    </w:p>
    <w:p w:rsidR="00475CFD" w:rsidRDefault="00475CFD" w:rsidP="00941F6C">
      <w:pPr>
        <w:spacing w:before="6" w:line="260" w:lineRule="exact"/>
        <w:jc w:val="both"/>
        <w:rPr>
          <w:sz w:val="26"/>
          <w:szCs w:val="26"/>
        </w:rPr>
      </w:pPr>
    </w:p>
    <w:p w:rsidR="00475CFD" w:rsidRDefault="000714D4" w:rsidP="00941F6C">
      <w:pPr>
        <w:ind w:left="1535"/>
        <w:jc w:val="both"/>
        <w:rPr>
          <w:sz w:val="23"/>
          <w:szCs w:val="23"/>
        </w:rPr>
      </w:pPr>
      <w:r>
        <w:rPr>
          <w:b/>
          <w:sz w:val="23"/>
          <w:szCs w:val="23"/>
        </w:rPr>
        <w:t>Expected Output:</w:t>
      </w:r>
    </w:p>
    <w:p w:rsidR="00475CFD" w:rsidRDefault="00475CFD" w:rsidP="00941F6C">
      <w:pPr>
        <w:spacing w:before="14" w:line="240" w:lineRule="exact"/>
        <w:jc w:val="both"/>
        <w:rPr>
          <w:sz w:val="24"/>
          <w:szCs w:val="24"/>
        </w:rPr>
      </w:pPr>
    </w:p>
    <w:p w:rsidR="00475CFD" w:rsidRDefault="000714D4" w:rsidP="00941F6C">
      <w:pPr>
        <w:ind w:left="1559"/>
        <w:jc w:val="both"/>
        <w:rPr>
          <w:sz w:val="22"/>
          <w:szCs w:val="22"/>
        </w:rPr>
      </w:pPr>
      <w:r>
        <w:rPr>
          <w:sz w:val="22"/>
          <w:szCs w:val="22"/>
        </w:rPr>
        <w:t>Final winner is Bangalore knights</w:t>
      </w:r>
    </w:p>
    <w:p w:rsidR="00475CFD" w:rsidRDefault="00475CFD" w:rsidP="00941F6C">
      <w:pPr>
        <w:spacing w:before="14" w:line="240" w:lineRule="exact"/>
        <w:jc w:val="both"/>
        <w:rPr>
          <w:sz w:val="24"/>
          <w:szCs w:val="24"/>
        </w:rPr>
      </w:pPr>
    </w:p>
    <w:p w:rsidR="00475CFD" w:rsidRDefault="000714D4" w:rsidP="00941F6C">
      <w:pPr>
        <w:ind w:left="1535"/>
        <w:jc w:val="both"/>
        <w:rPr>
          <w:sz w:val="23"/>
          <w:szCs w:val="23"/>
        </w:rPr>
      </w:pPr>
      <w:r>
        <w:rPr>
          <w:b/>
          <w:sz w:val="23"/>
          <w:szCs w:val="23"/>
        </w:rPr>
        <w:t>Actual Output:</w:t>
      </w:r>
    </w:p>
    <w:p w:rsidR="00475CFD" w:rsidRDefault="00475CFD" w:rsidP="00941F6C">
      <w:pPr>
        <w:spacing w:before="16" w:line="240" w:lineRule="exact"/>
        <w:jc w:val="both"/>
        <w:rPr>
          <w:sz w:val="24"/>
          <w:szCs w:val="24"/>
        </w:rPr>
      </w:pPr>
    </w:p>
    <w:p w:rsidR="00475CFD" w:rsidRDefault="00245030" w:rsidP="00941F6C">
      <w:pPr>
        <w:ind w:left="109"/>
        <w:jc w:val="both"/>
        <w:sectPr w:rsidR="00475CFD">
          <w:pgSz w:w="11920" w:h="16840"/>
          <w:pgMar w:top="1480" w:right="1220" w:bottom="280" w:left="1160" w:header="1289" w:footer="1206" w:gutter="0"/>
          <w:cols w:space="720"/>
        </w:sectPr>
      </w:pPr>
      <w:r>
        <w:pict>
          <v:shape id="_x0000_i1036" type="#_x0000_t75" style="width:462pt;height:75pt">
            <v:imagedata r:id="rId24" o:title=""/>
          </v:shape>
        </w:pic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9" w:line="260" w:lineRule="exact"/>
        <w:jc w:val="both"/>
        <w:rPr>
          <w:sz w:val="26"/>
          <w:szCs w:val="26"/>
        </w:rPr>
      </w:pPr>
    </w:p>
    <w:p w:rsidR="00475CFD" w:rsidRDefault="000714D4" w:rsidP="00941F6C">
      <w:pPr>
        <w:spacing w:before="20"/>
        <w:ind w:left="101"/>
        <w:jc w:val="both"/>
        <w:rPr>
          <w:sz w:val="31"/>
          <w:szCs w:val="31"/>
        </w:rPr>
      </w:pPr>
      <w:r>
        <w:rPr>
          <w:b/>
          <w:sz w:val="31"/>
          <w:szCs w:val="31"/>
        </w:rPr>
        <w:t>4.  Implementation</w:t>
      </w:r>
    </w:p>
    <w:p w:rsidR="00475CFD" w:rsidRDefault="00475CFD" w:rsidP="00941F6C">
      <w:pPr>
        <w:spacing w:before="4" w:line="180" w:lineRule="exact"/>
        <w:jc w:val="both"/>
        <w:rPr>
          <w:sz w:val="19"/>
          <w:szCs w:val="19"/>
        </w:rPr>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ind w:left="125"/>
        <w:jc w:val="both"/>
        <w:rPr>
          <w:sz w:val="31"/>
          <w:szCs w:val="31"/>
        </w:rPr>
      </w:pPr>
      <w:r>
        <w:rPr>
          <w:b/>
          <w:sz w:val="31"/>
          <w:szCs w:val="31"/>
        </w:rPr>
        <w:t>4.1 Results</w:t>
      </w:r>
    </w:p>
    <w:p w:rsidR="00475CFD" w:rsidRDefault="00475CFD" w:rsidP="00941F6C">
      <w:pPr>
        <w:spacing w:before="2" w:line="120" w:lineRule="exact"/>
        <w:jc w:val="both"/>
        <w:rPr>
          <w:sz w:val="12"/>
          <w:szCs w:val="12"/>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ind w:left="979"/>
        <w:jc w:val="both"/>
        <w:rPr>
          <w:sz w:val="26"/>
          <w:szCs w:val="26"/>
        </w:rPr>
      </w:pPr>
      <w:r>
        <w:rPr>
          <w:b/>
          <w:sz w:val="23"/>
          <w:szCs w:val="23"/>
        </w:rPr>
        <w:t xml:space="preserve">1.   </w:t>
      </w:r>
      <w:r>
        <w:rPr>
          <w:b/>
          <w:w w:val="99"/>
          <w:sz w:val="26"/>
          <w:szCs w:val="26"/>
        </w:rPr>
        <w:t>Main</w:t>
      </w:r>
      <w:r>
        <w:rPr>
          <w:b/>
          <w:sz w:val="26"/>
          <w:szCs w:val="26"/>
        </w:rPr>
        <w:t xml:space="preserve"> </w:t>
      </w:r>
      <w:r>
        <w:rPr>
          <w:b/>
          <w:w w:val="99"/>
          <w:sz w:val="26"/>
          <w:szCs w:val="26"/>
        </w:rPr>
        <w:t>Menu</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20" w:line="240" w:lineRule="exact"/>
        <w:jc w:val="both"/>
        <w:rPr>
          <w:sz w:val="24"/>
          <w:szCs w:val="24"/>
        </w:rPr>
      </w:pPr>
    </w:p>
    <w:p w:rsidR="00475CFD" w:rsidRDefault="00245030" w:rsidP="00941F6C">
      <w:pPr>
        <w:ind w:left="408"/>
        <w:jc w:val="both"/>
        <w:sectPr w:rsidR="00475CFD">
          <w:headerReference w:type="default" r:id="rId25"/>
          <w:pgSz w:w="11920" w:h="16840"/>
          <w:pgMar w:top="1480" w:right="980" w:bottom="280" w:left="1080" w:header="1288" w:footer="1206" w:gutter="0"/>
          <w:pgNumType w:start="20"/>
          <w:cols w:space="720"/>
        </w:sectPr>
      </w:pPr>
      <w:r>
        <w:pict>
          <v:shape id="_x0000_i1037" type="#_x0000_t75" style="width:466.5pt;height:336pt">
            <v:imagedata r:id="rId26" o:title=""/>
          </v:shape>
        </w:pict>
      </w:r>
    </w:p>
    <w:p w:rsidR="00475CFD" w:rsidRDefault="00475CFD" w:rsidP="00941F6C">
      <w:pPr>
        <w:spacing w:before="1" w:line="160" w:lineRule="exact"/>
        <w:jc w:val="both"/>
        <w:rPr>
          <w:sz w:val="16"/>
          <w:szCs w:val="16"/>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25"/>
        <w:ind w:left="265"/>
        <w:jc w:val="both"/>
        <w:rPr>
          <w:sz w:val="26"/>
          <w:szCs w:val="26"/>
        </w:rPr>
      </w:pPr>
      <w:r>
        <w:rPr>
          <w:b/>
          <w:w w:val="99"/>
          <w:sz w:val="26"/>
          <w:szCs w:val="26"/>
        </w:rPr>
        <w:t>1.</w:t>
      </w:r>
      <w:r>
        <w:rPr>
          <w:b/>
          <w:sz w:val="26"/>
          <w:szCs w:val="26"/>
        </w:rPr>
        <w:t xml:space="preserve">  </w:t>
      </w:r>
      <w:r>
        <w:rPr>
          <w:b/>
          <w:w w:val="99"/>
          <w:sz w:val="26"/>
          <w:szCs w:val="26"/>
        </w:rPr>
        <w:t>Exception</w:t>
      </w:r>
      <w:r>
        <w:rPr>
          <w:b/>
          <w:sz w:val="26"/>
          <w:szCs w:val="26"/>
        </w:rPr>
        <w:t xml:space="preserve"> </w:t>
      </w:r>
      <w:r>
        <w:rPr>
          <w:b/>
          <w:w w:val="99"/>
          <w:sz w:val="26"/>
          <w:szCs w:val="26"/>
        </w:rPr>
        <w:t>handling</w:t>
      </w:r>
      <w:r>
        <w:rPr>
          <w:b/>
          <w:sz w:val="26"/>
          <w:szCs w:val="26"/>
        </w:rPr>
        <w:t xml:space="preserve"> </w:t>
      </w:r>
      <w:r>
        <w:rPr>
          <w:b/>
          <w:w w:val="99"/>
          <w:sz w:val="26"/>
          <w:szCs w:val="26"/>
        </w:rPr>
        <w:t>in</w:t>
      </w:r>
      <w:r>
        <w:rPr>
          <w:b/>
          <w:sz w:val="26"/>
          <w:szCs w:val="26"/>
        </w:rPr>
        <w:t xml:space="preserve"> </w:t>
      </w:r>
      <w:r>
        <w:rPr>
          <w:b/>
          <w:w w:val="99"/>
          <w:sz w:val="26"/>
          <w:szCs w:val="26"/>
        </w:rPr>
        <w:t>main</w:t>
      </w:r>
      <w:r>
        <w:rPr>
          <w:b/>
          <w:sz w:val="26"/>
          <w:szCs w:val="26"/>
        </w:rPr>
        <w:t xml:space="preserve"> </w:t>
      </w:r>
      <w:r>
        <w:rPr>
          <w:b/>
          <w:w w:val="99"/>
          <w:sz w:val="26"/>
          <w:szCs w:val="26"/>
        </w:rPr>
        <w:t>menu:</w:t>
      </w:r>
    </w:p>
    <w:p w:rsidR="00475CFD" w:rsidRDefault="00475CFD" w:rsidP="00941F6C">
      <w:pPr>
        <w:spacing w:before="8" w:line="120" w:lineRule="exact"/>
        <w:jc w:val="both"/>
        <w:rPr>
          <w:sz w:val="13"/>
          <w:szCs w:val="13"/>
        </w:rPr>
      </w:pPr>
    </w:p>
    <w:p w:rsidR="00475CFD" w:rsidRDefault="00475CFD" w:rsidP="00941F6C">
      <w:pPr>
        <w:spacing w:line="200" w:lineRule="exact"/>
        <w:jc w:val="both"/>
      </w:pPr>
    </w:p>
    <w:p w:rsidR="00475CFD" w:rsidRDefault="00475CFD" w:rsidP="00941F6C">
      <w:pPr>
        <w:spacing w:line="200" w:lineRule="exact"/>
        <w:jc w:val="both"/>
      </w:pPr>
    </w:p>
    <w:p w:rsidR="00475CFD" w:rsidRDefault="00EE38D9" w:rsidP="00941F6C">
      <w:pPr>
        <w:ind w:left="248"/>
        <w:jc w:val="both"/>
        <w:sectPr w:rsidR="00475CFD">
          <w:pgSz w:w="11920" w:h="16840"/>
          <w:pgMar w:top="1480" w:right="1220" w:bottom="280" w:left="1240" w:header="1288" w:footer="1206" w:gutter="0"/>
          <w:cols w:space="720"/>
        </w:sectPr>
      </w:pPr>
      <w:r>
        <w:pict>
          <v:shape id="_x0000_i1038" type="#_x0000_t75" style="width:473.25pt;height:361.5pt">
            <v:imagedata r:id="rId27" o:title="aa"/>
          </v:shape>
        </w:pic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 w:line="240" w:lineRule="exact"/>
        <w:jc w:val="both"/>
        <w:rPr>
          <w:sz w:val="24"/>
          <w:szCs w:val="24"/>
        </w:rPr>
      </w:pPr>
    </w:p>
    <w:p w:rsidR="00475CFD" w:rsidRDefault="000714D4" w:rsidP="00941F6C">
      <w:pPr>
        <w:spacing w:before="25"/>
        <w:ind w:left="959"/>
        <w:jc w:val="both"/>
        <w:rPr>
          <w:sz w:val="26"/>
          <w:szCs w:val="26"/>
        </w:rPr>
      </w:pPr>
      <w:r>
        <w:rPr>
          <w:b/>
          <w:sz w:val="23"/>
          <w:szCs w:val="23"/>
        </w:rPr>
        <w:t xml:space="preserve">2.   </w:t>
      </w:r>
      <w:r>
        <w:rPr>
          <w:b/>
          <w:w w:val="99"/>
          <w:sz w:val="26"/>
          <w:szCs w:val="26"/>
        </w:rPr>
        <w:t>Display</w:t>
      </w:r>
      <w:r>
        <w:rPr>
          <w:b/>
          <w:sz w:val="26"/>
          <w:szCs w:val="26"/>
        </w:rPr>
        <w:t xml:space="preserve"> </w:t>
      </w:r>
      <w:r>
        <w:rPr>
          <w:b/>
          <w:w w:val="99"/>
          <w:sz w:val="26"/>
          <w:szCs w:val="26"/>
        </w:rPr>
        <w:t>players</w:t>
      </w:r>
      <w:r>
        <w:rPr>
          <w:b/>
          <w:sz w:val="26"/>
          <w:szCs w:val="26"/>
        </w:rPr>
        <w:t xml:space="preserve"> </w:t>
      </w:r>
      <w:r>
        <w:rPr>
          <w:b/>
          <w:w w:val="99"/>
          <w:sz w:val="26"/>
          <w:szCs w:val="26"/>
        </w:rPr>
        <w:t>list</w:t>
      </w:r>
    </w:p>
    <w:p w:rsidR="00475CFD" w:rsidRDefault="00475CFD" w:rsidP="00941F6C">
      <w:pPr>
        <w:spacing w:before="8" w:line="100" w:lineRule="exact"/>
        <w:jc w:val="both"/>
        <w:rPr>
          <w:sz w:val="10"/>
          <w:szCs w:val="10"/>
        </w:rPr>
      </w:pPr>
    </w:p>
    <w:p w:rsidR="00475CFD" w:rsidRDefault="00475CFD" w:rsidP="00941F6C">
      <w:pPr>
        <w:spacing w:line="200" w:lineRule="exact"/>
        <w:jc w:val="both"/>
      </w:pPr>
    </w:p>
    <w:p w:rsidR="00475CFD" w:rsidRDefault="00EE38D9" w:rsidP="00941F6C">
      <w:pPr>
        <w:ind w:left="100"/>
        <w:jc w:val="both"/>
        <w:sectPr w:rsidR="00475CFD">
          <w:pgSz w:w="11920" w:h="16840"/>
          <w:pgMar w:top="1480" w:right="900" w:bottom="280" w:left="1100" w:header="1288" w:footer="1206" w:gutter="0"/>
          <w:cols w:space="720"/>
        </w:sectPr>
      </w:pPr>
      <w:r>
        <w:pict>
          <v:shape id="_x0000_i1039" type="#_x0000_t75" style="width:485.25pt;height:588pt">
            <v:imagedata r:id="rId28" o:title=""/>
          </v:shape>
        </w:pict>
      </w:r>
    </w:p>
    <w:p w:rsidR="00475CFD" w:rsidRDefault="00475CFD" w:rsidP="00941F6C">
      <w:pPr>
        <w:spacing w:before="7" w:line="120" w:lineRule="exact"/>
        <w:jc w:val="both"/>
        <w:rPr>
          <w:sz w:val="13"/>
          <w:szCs w:val="13"/>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25"/>
        <w:ind w:left="1079"/>
        <w:jc w:val="both"/>
        <w:rPr>
          <w:sz w:val="26"/>
          <w:szCs w:val="26"/>
        </w:rPr>
      </w:pPr>
      <w:r>
        <w:rPr>
          <w:b/>
          <w:sz w:val="23"/>
          <w:szCs w:val="23"/>
        </w:rPr>
        <w:t xml:space="preserve">3.     </w:t>
      </w:r>
      <w:r>
        <w:rPr>
          <w:b/>
          <w:w w:val="99"/>
          <w:sz w:val="26"/>
          <w:szCs w:val="26"/>
        </w:rPr>
        <w:t>Auction</w:t>
      </w:r>
      <w:r>
        <w:rPr>
          <w:b/>
          <w:sz w:val="26"/>
          <w:szCs w:val="26"/>
        </w:rPr>
        <w:t xml:space="preserve"> </w:t>
      </w:r>
      <w:r>
        <w:rPr>
          <w:b/>
          <w:w w:val="99"/>
          <w:sz w:val="26"/>
          <w:szCs w:val="26"/>
        </w:rPr>
        <w:t>of</w:t>
      </w:r>
      <w:r>
        <w:rPr>
          <w:b/>
          <w:sz w:val="26"/>
          <w:szCs w:val="26"/>
        </w:rPr>
        <w:t xml:space="preserve"> </w:t>
      </w:r>
      <w:r>
        <w:rPr>
          <w:b/>
          <w:w w:val="99"/>
          <w:sz w:val="26"/>
          <w:szCs w:val="26"/>
        </w:rPr>
        <w:t>players</w:t>
      </w:r>
    </w:p>
    <w:p w:rsidR="00475CFD" w:rsidRDefault="00475CFD" w:rsidP="00941F6C">
      <w:pPr>
        <w:spacing w:before="5" w:line="140" w:lineRule="exact"/>
        <w:jc w:val="both"/>
        <w:rPr>
          <w:sz w:val="15"/>
          <w:szCs w:val="15"/>
        </w:rPr>
      </w:pPr>
    </w:p>
    <w:p w:rsidR="00475CFD" w:rsidRDefault="00475CFD" w:rsidP="00941F6C">
      <w:pPr>
        <w:spacing w:line="200" w:lineRule="exact"/>
        <w:jc w:val="both"/>
      </w:pPr>
    </w:p>
    <w:p w:rsidR="00475CFD" w:rsidRDefault="00475CFD" w:rsidP="00941F6C">
      <w:pPr>
        <w:spacing w:line="200" w:lineRule="exact"/>
        <w:jc w:val="both"/>
      </w:pPr>
    </w:p>
    <w:p w:rsidR="00475CFD" w:rsidRDefault="00EE38D9" w:rsidP="00941F6C">
      <w:pPr>
        <w:ind w:left="105"/>
        <w:jc w:val="both"/>
        <w:sectPr w:rsidR="00475CFD">
          <w:pgSz w:w="11920" w:h="16840"/>
          <w:pgMar w:top="1480" w:right="680" w:bottom="280" w:left="980" w:header="1288" w:footer="1206" w:gutter="0"/>
          <w:cols w:space="720"/>
        </w:sectPr>
      </w:pPr>
      <w:r>
        <w:pict>
          <v:shape id="_x0000_i1040" type="#_x0000_t75" style="width:501.75pt;height:551.25pt">
            <v:imagedata r:id="rId29" o:title=""/>
          </v:shape>
        </w:pict>
      </w:r>
    </w:p>
    <w:p w:rsidR="00475CFD" w:rsidRDefault="00475CFD" w:rsidP="00941F6C">
      <w:pPr>
        <w:spacing w:before="5" w:line="100" w:lineRule="exact"/>
        <w:jc w:val="both"/>
        <w:rPr>
          <w:sz w:val="10"/>
          <w:szCs w:val="10"/>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25"/>
        <w:ind w:left="479"/>
        <w:jc w:val="both"/>
        <w:rPr>
          <w:sz w:val="26"/>
          <w:szCs w:val="26"/>
        </w:rPr>
      </w:pPr>
      <w:proofErr w:type="gramStart"/>
      <w:r>
        <w:rPr>
          <w:b/>
          <w:w w:val="99"/>
          <w:sz w:val="26"/>
          <w:szCs w:val="26"/>
        </w:rPr>
        <w:t>2.Exception</w:t>
      </w:r>
      <w:proofErr w:type="gramEnd"/>
      <w:r>
        <w:rPr>
          <w:b/>
          <w:sz w:val="26"/>
          <w:szCs w:val="26"/>
        </w:rPr>
        <w:t xml:space="preserve"> </w:t>
      </w:r>
      <w:r>
        <w:rPr>
          <w:b/>
          <w:w w:val="99"/>
          <w:sz w:val="26"/>
          <w:szCs w:val="26"/>
        </w:rPr>
        <w:t>handling</w:t>
      </w:r>
      <w:r>
        <w:rPr>
          <w:b/>
          <w:sz w:val="26"/>
          <w:szCs w:val="26"/>
        </w:rPr>
        <w:t xml:space="preserve"> </w:t>
      </w:r>
      <w:r>
        <w:rPr>
          <w:b/>
          <w:w w:val="99"/>
          <w:sz w:val="26"/>
          <w:szCs w:val="26"/>
        </w:rPr>
        <w:t>in</w:t>
      </w:r>
      <w:r>
        <w:rPr>
          <w:b/>
          <w:sz w:val="26"/>
          <w:szCs w:val="26"/>
        </w:rPr>
        <w:t xml:space="preserve"> </w:t>
      </w:r>
      <w:r>
        <w:rPr>
          <w:b/>
          <w:w w:val="99"/>
          <w:sz w:val="26"/>
          <w:szCs w:val="26"/>
        </w:rPr>
        <w:t>auction:</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4" w:line="200" w:lineRule="exact"/>
        <w:jc w:val="both"/>
      </w:pPr>
    </w:p>
    <w:p w:rsidR="00475CFD" w:rsidRDefault="00EE38D9" w:rsidP="00941F6C">
      <w:pPr>
        <w:ind w:left="102"/>
        <w:jc w:val="both"/>
        <w:sectPr w:rsidR="00475CFD">
          <w:pgSz w:w="11920" w:h="16840"/>
          <w:pgMar w:top="1480" w:right="1180" w:bottom="280" w:left="1040" w:header="1288" w:footer="1206" w:gutter="0"/>
          <w:cols w:space="720"/>
        </w:sectPr>
      </w:pPr>
      <w:r>
        <w:pict>
          <v:shape id="_x0000_i1041" type="#_x0000_t75" style="width:474pt;height:488.25pt">
            <v:imagedata r:id="rId30" o:title=""/>
          </v:shape>
        </w:pict>
      </w:r>
    </w:p>
    <w:p w:rsidR="00475CFD" w:rsidRDefault="00475CFD" w:rsidP="00941F6C">
      <w:pPr>
        <w:spacing w:before="7" w:line="140" w:lineRule="exact"/>
        <w:jc w:val="both"/>
        <w:rPr>
          <w:sz w:val="15"/>
          <w:szCs w:val="15"/>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25"/>
        <w:ind w:left="599"/>
        <w:jc w:val="both"/>
        <w:rPr>
          <w:sz w:val="26"/>
          <w:szCs w:val="26"/>
        </w:rPr>
      </w:pPr>
      <w:proofErr w:type="gramStart"/>
      <w:r>
        <w:rPr>
          <w:b/>
          <w:w w:val="99"/>
          <w:sz w:val="26"/>
          <w:szCs w:val="26"/>
        </w:rPr>
        <w:t>3.Exception</w:t>
      </w:r>
      <w:proofErr w:type="gramEnd"/>
      <w:r>
        <w:rPr>
          <w:b/>
          <w:sz w:val="26"/>
          <w:szCs w:val="26"/>
        </w:rPr>
        <w:t xml:space="preserve"> </w:t>
      </w:r>
      <w:r>
        <w:rPr>
          <w:b/>
          <w:w w:val="99"/>
          <w:sz w:val="26"/>
          <w:szCs w:val="26"/>
        </w:rPr>
        <w:t>handling</w:t>
      </w:r>
      <w:r>
        <w:rPr>
          <w:b/>
          <w:sz w:val="26"/>
          <w:szCs w:val="26"/>
        </w:rPr>
        <w:t xml:space="preserve"> </w:t>
      </w:r>
      <w:r>
        <w:rPr>
          <w:b/>
          <w:w w:val="99"/>
          <w:sz w:val="26"/>
          <w:szCs w:val="26"/>
        </w:rPr>
        <w:t>in</w:t>
      </w:r>
      <w:r>
        <w:rPr>
          <w:b/>
          <w:sz w:val="26"/>
          <w:szCs w:val="26"/>
        </w:rPr>
        <w:t xml:space="preserve"> </w:t>
      </w:r>
      <w:r>
        <w:rPr>
          <w:b/>
          <w:w w:val="99"/>
          <w:sz w:val="26"/>
          <w:szCs w:val="26"/>
        </w:rPr>
        <w:t>selecting</w:t>
      </w:r>
      <w:r>
        <w:rPr>
          <w:b/>
          <w:sz w:val="26"/>
          <w:szCs w:val="26"/>
        </w:rPr>
        <w:t xml:space="preserve"> </w:t>
      </w:r>
      <w:r>
        <w:rPr>
          <w:b/>
          <w:w w:val="99"/>
          <w:sz w:val="26"/>
          <w:szCs w:val="26"/>
        </w:rPr>
        <w:t>team</w:t>
      </w:r>
      <w:r>
        <w:rPr>
          <w:b/>
          <w:sz w:val="26"/>
          <w:szCs w:val="26"/>
        </w:rPr>
        <w:t xml:space="preserve"> </w:t>
      </w:r>
      <w:r>
        <w:rPr>
          <w:b/>
          <w:w w:val="99"/>
          <w:sz w:val="26"/>
          <w:szCs w:val="26"/>
        </w:rPr>
        <w:t>members:</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2" w:line="220" w:lineRule="exact"/>
        <w:jc w:val="both"/>
        <w:rPr>
          <w:sz w:val="22"/>
          <w:szCs w:val="22"/>
        </w:rPr>
      </w:pPr>
    </w:p>
    <w:p w:rsidR="00475CFD" w:rsidRDefault="00EE38D9" w:rsidP="00941F6C">
      <w:pPr>
        <w:ind w:left="107"/>
        <w:jc w:val="both"/>
        <w:sectPr w:rsidR="00475CFD">
          <w:pgSz w:w="11920" w:h="16840"/>
          <w:pgMar w:top="1480" w:right="680" w:bottom="280" w:left="920" w:header="1288" w:footer="1206" w:gutter="0"/>
          <w:cols w:space="720"/>
        </w:sectPr>
      </w:pPr>
      <w:r>
        <w:pict>
          <v:shape id="_x0000_i1042" type="#_x0000_t75" style="width:504.75pt;height:535.5pt">
            <v:imagedata r:id="rId31" o:title=""/>
          </v:shape>
        </w:pic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7" w:line="280" w:lineRule="exact"/>
        <w:jc w:val="both"/>
        <w:rPr>
          <w:sz w:val="28"/>
          <w:szCs w:val="28"/>
        </w:rPr>
      </w:pPr>
    </w:p>
    <w:p w:rsidR="00475CFD" w:rsidRDefault="000714D4" w:rsidP="00941F6C">
      <w:pPr>
        <w:spacing w:before="25"/>
        <w:ind w:left="1079"/>
        <w:jc w:val="both"/>
        <w:rPr>
          <w:sz w:val="26"/>
          <w:szCs w:val="26"/>
        </w:rPr>
      </w:pPr>
      <w:r>
        <w:rPr>
          <w:b/>
          <w:sz w:val="23"/>
          <w:szCs w:val="23"/>
        </w:rPr>
        <w:t xml:space="preserve">4.   </w:t>
      </w:r>
      <w:r>
        <w:rPr>
          <w:b/>
          <w:w w:val="99"/>
          <w:sz w:val="26"/>
          <w:szCs w:val="26"/>
        </w:rPr>
        <w:t>Display</w:t>
      </w:r>
      <w:r>
        <w:rPr>
          <w:b/>
          <w:sz w:val="26"/>
          <w:szCs w:val="26"/>
        </w:rPr>
        <w:t xml:space="preserve"> </w:t>
      </w:r>
      <w:r>
        <w:rPr>
          <w:b/>
          <w:w w:val="99"/>
          <w:sz w:val="26"/>
          <w:szCs w:val="26"/>
        </w:rPr>
        <w:t>teams</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EE38D9" w:rsidP="00941F6C">
      <w:pPr>
        <w:ind w:left="105"/>
        <w:jc w:val="both"/>
        <w:sectPr w:rsidR="00475CFD">
          <w:pgSz w:w="11920" w:h="16840"/>
          <w:pgMar w:top="1480" w:right="440" w:bottom="280" w:left="980" w:header="1288" w:footer="1206" w:gutter="0"/>
          <w:cols w:space="720"/>
        </w:sectPr>
      </w:pPr>
      <w:r>
        <w:pict>
          <v:shape id="_x0000_i1043" type="#_x0000_t75" style="width:513.75pt;height:435.75pt">
            <v:imagedata r:id="rId32" o:title=""/>
          </v:shape>
        </w:pic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17" w:line="200" w:lineRule="exact"/>
        <w:jc w:val="both"/>
      </w:pPr>
    </w:p>
    <w:p w:rsidR="00475CFD" w:rsidRDefault="000714D4" w:rsidP="00941F6C">
      <w:pPr>
        <w:spacing w:before="20"/>
        <w:ind w:left="504"/>
        <w:jc w:val="both"/>
        <w:rPr>
          <w:sz w:val="26"/>
          <w:szCs w:val="26"/>
        </w:rPr>
      </w:pPr>
      <w:r>
        <w:rPr>
          <w:b/>
          <w:sz w:val="31"/>
          <w:szCs w:val="31"/>
        </w:rPr>
        <w:t xml:space="preserve">5.  </w:t>
      </w:r>
      <w:r>
        <w:rPr>
          <w:b/>
          <w:w w:val="99"/>
          <w:sz w:val="26"/>
          <w:szCs w:val="26"/>
        </w:rPr>
        <w:t>Match</w:t>
      </w:r>
      <w:r>
        <w:rPr>
          <w:b/>
          <w:sz w:val="26"/>
          <w:szCs w:val="26"/>
        </w:rPr>
        <w:t xml:space="preserve"> </w:t>
      </w:r>
      <w:r>
        <w:rPr>
          <w:b/>
          <w:w w:val="99"/>
          <w:sz w:val="26"/>
          <w:szCs w:val="26"/>
        </w:rPr>
        <w:t>fixing</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20" w:line="220" w:lineRule="exact"/>
        <w:jc w:val="both"/>
        <w:rPr>
          <w:sz w:val="22"/>
          <w:szCs w:val="22"/>
        </w:rPr>
      </w:pPr>
    </w:p>
    <w:p w:rsidR="00475CFD" w:rsidRDefault="00EE38D9" w:rsidP="00941F6C">
      <w:pPr>
        <w:ind w:left="115"/>
        <w:jc w:val="both"/>
        <w:sectPr w:rsidR="00475CFD">
          <w:pgSz w:w="11920" w:h="16840"/>
          <w:pgMar w:top="1480" w:right="500" w:bottom="280" w:left="900" w:header="1288" w:footer="1206" w:gutter="0"/>
          <w:cols w:space="720"/>
        </w:sectPr>
      </w:pPr>
      <w:r>
        <w:pict>
          <v:shape id="_x0000_i1044" type="#_x0000_t75" style="width:514.5pt;height:315.75pt">
            <v:imagedata r:id="rId33" o:title=""/>
          </v:shape>
        </w:pict>
      </w:r>
    </w:p>
    <w:p w:rsidR="00475CFD" w:rsidRDefault="00475CFD" w:rsidP="00941F6C">
      <w:pPr>
        <w:spacing w:before="6" w:line="100" w:lineRule="exact"/>
        <w:jc w:val="both"/>
        <w:rPr>
          <w:sz w:val="11"/>
          <w:szCs w:val="11"/>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22"/>
        <w:ind w:left="164"/>
        <w:jc w:val="both"/>
        <w:rPr>
          <w:sz w:val="26"/>
          <w:szCs w:val="26"/>
        </w:rPr>
      </w:pPr>
      <w:r>
        <w:rPr>
          <w:b/>
          <w:sz w:val="31"/>
          <w:szCs w:val="31"/>
        </w:rPr>
        <w:t xml:space="preserve">6.  </w:t>
      </w:r>
      <w:r>
        <w:rPr>
          <w:b/>
          <w:w w:val="99"/>
          <w:sz w:val="26"/>
          <w:szCs w:val="26"/>
        </w:rPr>
        <w:t>Display</w:t>
      </w:r>
      <w:r>
        <w:rPr>
          <w:b/>
          <w:sz w:val="26"/>
          <w:szCs w:val="26"/>
        </w:rPr>
        <w:t xml:space="preserve"> </w:t>
      </w:r>
      <w:r>
        <w:rPr>
          <w:b/>
          <w:w w:val="99"/>
          <w:sz w:val="26"/>
          <w:szCs w:val="26"/>
        </w:rPr>
        <w:t>match</w:t>
      </w:r>
      <w:r>
        <w:rPr>
          <w:b/>
          <w:sz w:val="26"/>
          <w:szCs w:val="26"/>
        </w:rPr>
        <w:t xml:space="preserve"> </w:t>
      </w:r>
      <w:r>
        <w:rPr>
          <w:b/>
          <w:w w:val="99"/>
          <w:sz w:val="26"/>
          <w:szCs w:val="26"/>
        </w:rPr>
        <w:t>winner</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4" w:line="200" w:lineRule="exact"/>
        <w:jc w:val="both"/>
      </w:pPr>
    </w:p>
    <w:p w:rsidR="00475CFD" w:rsidRDefault="00EE38D9" w:rsidP="00941F6C">
      <w:pPr>
        <w:ind w:left="104"/>
        <w:jc w:val="both"/>
        <w:sectPr w:rsidR="00475CFD">
          <w:pgSz w:w="11920" w:h="16840"/>
          <w:pgMar w:top="1480" w:right="1160" w:bottom="280" w:left="1240" w:header="1288" w:footer="1206" w:gutter="0"/>
          <w:cols w:space="720"/>
        </w:sectPr>
      </w:pPr>
      <w:r>
        <w:pict>
          <v:shape id="_x0000_i1045" type="#_x0000_t75" style="width:465pt;height:529.5pt">
            <v:imagedata r:id="rId34" o:title=""/>
          </v:shape>
        </w:pict>
      </w:r>
    </w:p>
    <w:p w:rsidR="00475CFD" w:rsidRDefault="00475CFD" w:rsidP="00941F6C">
      <w:pPr>
        <w:spacing w:before="9" w:line="100" w:lineRule="exact"/>
        <w:jc w:val="both"/>
        <w:rPr>
          <w:sz w:val="11"/>
          <w:szCs w:val="11"/>
        </w:rPr>
      </w:pP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line="200" w:lineRule="exact"/>
        <w:jc w:val="both"/>
      </w:pPr>
    </w:p>
    <w:p w:rsidR="00475CFD" w:rsidRDefault="000714D4" w:rsidP="00941F6C">
      <w:pPr>
        <w:spacing w:before="20"/>
        <w:ind w:left="164"/>
        <w:jc w:val="both"/>
        <w:rPr>
          <w:sz w:val="26"/>
          <w:szCs w:val="26"/>
        </w:rPr>
      </w:pPr>
      <w:r>
        <w:rPr>
          <w:b/>
          <w:sz w:val="31"/>
          <w:szCs w:val="31"/>
        </w:rPr>
        <w:t xml:space="preserve">7.  </w:t>
      </w:r>
      <w:r>
        <w:rPr>
          <w:b/>
          <w:w w:val="99"/>
          <w:sz w:val="26"/>
          <w:szCs w:val="26"/>
        </w:rPr>
        <w:t>Display</w:t>
      </w:r>
      <w:r>
        <w:rPr>
          <w:b/>
          <w:sz w:val="26"/>
          <w:szCs w:val="26"/>
        </w:rPr>
        <w:t xml:space="preserve"> </w:t>
      </w:r>
      <w:r>
        <w:rPr>
          <w:b/>
          <w:w w:val="99"/>
          <w:sz w:val="26"/>
          <w:szCs w:val="26"/>
        </w:rPr>
        <w:t>final</w:t>
      </w:r>
      <w:r>
        <w:rPr>
          <w:b/>
          <w:sz w:val="26"/>
          <w:szCs w:val="26"/>
        </w:rPr>
        <w:t xml:space="preserve"> </w:t>
      </w:r>
      <w:r>
        <w:rPr>
          <w:b/>
          <w:w w:val="99"/>
          <w:sz w:val="26"/>
          <w:szCs w:val="26"/>
        </w:rPr>
        <w:t>winner</w:t>
      </w:r>
    </w:p>
    <w:p w:rsidR="00475CFD" w:rsidRDefault="00475CFD" w:rsidP="00941F6C">
      <w:pPr>
        <w:spacing w:line="200" w:lineRule="exact"/>
        <w:jc w:val="both"/>
      </w:pPr>
    </w:p>
    <w:p w:rsidR="00475CFD" w:rsidRDefault="00475CFD" w:rsidP="00941F6C">
      <w:pPr>
        <w:spacing w:line="200" w:lineRule="exact"/>
        <w:jc w:val="both"/>
      </w:pPr>
    </w:p>
    <w:p w:rsidR="00475CFD" w:rsidRDefault="00475CFD" w:rsidP="00941F6C">
      <w:pPr>
        <w:spacing w:before="9" w:line="200" w:lineRule="exact"/>
        <w:jc w:val="both"/>
      </w:pPr>
    </w:p>
    <w:p w:rsidR="00475CFD" w:rsidRDefault="00EE38D9" w:rsidP="00941F6C">
      <w:pPr>
        <w:ind w:left="133"/>
        <w:jc w:val="both"/>
      </w:pPr>
      <w:r>
        <w:pict>
          <v:shape id="_x0000_i1046" type="#_x0000_t75" style="width:493.5pt;height:411pt">
            <v:imagedata r:id="rId35" o:title=""/>
          </v:shape>
        </w:pict>
      </w:r>
      <w:bookmarkStart w:id="0" w:name="_GoBack"/>
      <w:bookmarkEnd w:id="0"/>
    </w:p>
    <w:sectPr w:rsidR="00475CFD">
      <w:pgSz w:w="11920" w:h="16840"/>
      <w:pgMar w:top="1480" w:right="560" w:bottom="280" w:left="1240" w:header="1288" w:footer="12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030" w:rsidRDefault="00245030">
      <w:r>
        <w:separator/>
      </w:r>
    </w:p>
  </w:endnote>
  <w:endnote w:type="continuationSeparator" w:id="0">
    <w:p w:rsidR="00245030" w:rsidRDefault="0024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CFD" w:rsidRDefault="00245030">
    <w:pPr>
      <w:spacing w:line="200" w:lineRule="exact"/>
    </w:pPr>
    <w:r>
      <w:pict>
        <v:shapetype id="_x0000_t202" coordsize="21600,21600" o:spt="202" path="m,l,21600r21600,l21600,xe">
          <v:stroke joinstyle="miter"/>
          <v:path gradientshapeok="t" o:connecttype="rect"/>
        </v:shapetype>
        <v:shape id="_x0000_s2071" type="#_x0000_t202" style="position:absolute;margin-left:491.85pt;margin-top:747.1pt;width:51.3pt;height:11.95pt;z-index:-1052;mso-position-horizontal-relative:page;mso-position-vertical-relative:page" filled="f" stroked="f">
          <v:textbox style="mso-next-textbox:#_x0000_s2071" inset="0,0,0,0">
            <w:txbxContent>
              <w:p w:rsidR="00475CFD" w:rsidRDefault="000714D4">
                <w:pPr>
                  <w:spacing w:line="220" w:lineRule="exact"/>
                  <w:ind w:left="20" w:right="-30"/>
                  <w:rPr>
                    <w:rFonts w:ascii="Cambria" w:eastAsia="Cambria" w:hAnsi="Cambria" w:cs="Cambria"/>
                  </w:rPr>
                </w:pPr>
                <w:r>
                  <w:rPr>
                    <w:rFonts w:ascii="Cambria" w:eastAsia="Cambria" w:hAnsi="Cambria" w:cs="Cambria"/>
                    <w:w w:val="99"/>
                  </w:rPr>
                  <w:t>Team:</w:t>
                </w:r>
                <w:r w:rsidR="00722552">
                  <w:rPr>
                    <w:rFonts w:ascii="Cambria" w:eastAsia="Cambria" w:hAnsi="Cambria" w:cs="Cambria"/>
                    <w:w w:val="99"/>
                  </w:rPr>
                  <w:t xml:space="preserve"> 4D18</w:t>
                </w:r>
              </w:p>
            </w:txbxContent>
          </v:textbox>
          <w10:wrap anchorx="page" anchory="page"/>
        </v:shape>
      </w:pict>
    </w:r>
    <w:r>
      <w:pict>
        <v:group id="_x0000_s2073" style="position:absolute;margin-left:43.95pt;margin-top:741.8pt;width:511.65pt;height:4.4pt;z-index:-1054;mso-position-horizontal-relative:page;mso-position-vertical-relative:page" coordorigin="879,14836" coordsize="10233,88">
          <v:shape id="_x0000_s2075" style="position:absolute;left:907;top:14916;width:10176;height:0" coordorigin="907,14916" coordsize="10176,0" path="m907,14916r10176,e" filled="f" strokecolor="#612222" strokeweight=".82pt">
            <v:path arrowok="t"/>
          </v:shape>
          <v:shape id="_x0000_s2074" style="position:absolute;left:907;top:14864;width:10176;height:0" coordorigin="907,14864" coordsize="10176,0" path="m907,14864r10176,e" filled="f" strokecolor="#612222" strokeweight="2.86pt">
            <v:path arrowok="t"/>
          </v:shape>
          <w10:wrap anchorx="page" anchory="page"/>
        </v:group>
      </w:pict>
    </w:r>
    <w:r>
      <w:pict>
        <v:shape id="_x0000_s2072" type="#_x0000_t202" style="position:absolute;margin-left:45.8pt;margin-top:747.85pt;width:194.7pt;height:11.95pt;z-index:-1053;mso-position-horizontal-relative:page;mso-position-vertical-relative:page" filled="f" stroked="f">
          <v:textbox style="mso-next-textbox:#_x0000_s2072" inset="0,0,0,0">
            <w:txbxContent>
              <w:p w:rsidR="00475CFD" w:rsidRDefault="000714D4">
                <w:pPr>
                  <w:spacing w:line="220" w:lineRule="exact"/>
                  <w:ind w:left="20" w:right="-30"/>
                  <w:rPr>
                    <w:rFonts w:ascii="Cambria" w:eastAsia="Cambria" w:hAnsi="Cambria" w:cs="Cambria"/>
                  </w:rPr>
                </w:pPr>
                <w:r>
                  <w:rPr>
                    <w:rFonts w:ascii="Cambria" w:eastAsia="Cambria" w:hAnsi="Cambria" w:cs="Cambria"/>
                    <w:w w:val="99"/>
                  </w:rPr>
                  <w:t>School</w:t>
                </w:r>
                <w:r>
                  <w:rPr>
                    <w:rFonts w:ascii="Cambria" w:eastAsia="Cambria" w:hAnsi="Cambria" w:cs="Cambria"/>
                  </w:rPr>
                  <w:t xml:space="preserve"> </w:t>
                </w:r>
                <w:r>
                  <w:rPr>
                    <w:rFonts w:ascii="Cambria" w:eastAsia="Cambria" w:hAnsi="Cambria" w:cs="Cambria"/>
                    <w:w w:val="99"/>
                  </w:rPr>
                  <w:t>of</w:t>
                </w:r>
                <w:r>
                  <w:rPr>
                    <w:rFonts w:ascii="Cambria" w:eastAsia="Cambria" w:hAnsi="Cambria" w:cs="Cambria"/>
                  </w:rPr>
                  <w:t xml:space="preserve"> </w:t>
                </w:r>
                <w:r>
                  <w:rPr>
                    <w:rFonts w:ascii="Cambria" w:eastAsia="Cambria" w:hAnsi="Cambria" w:cs="Cambria"/>
                    <w:w w:val="99"/>
                  </w:rPr>
                  <w:t>Computer</w:t>
                </w:r>
                <w:r>
                  <w:rPr>
                    <w:rFonts w:ascii="Cambria" w:eastAsia="Cambria" w:hAnsi="Cambria" w:cs="Cambria"/>
                  </w:rPr>
                  <w:t xml:space="preserve"> </w:t>
                </w:r>
                <w:r>
                  <w:rPr>
                    <w:rFonts w:ascii="Cambria" w:eastAsia="Cambria" w:hAnsi="Cambria" w:cs="Cambria"/>
                    <w:w w:val="99"/>
                  </w:rPr>
                  <w:t>Science</w:t>
                </w:r>
                <w:r>
                  <w:rPr>
                    <w:rFonts w:ascii="Cambria" w:eastAsia="Cambria" w:hAnsi="Cambria" w:cs="Cambria"/>
                  </w:rPr>
                  <w:t xml:space="preserve"> </w:t>
                </w:r>
                <w:r>
                  <w:rPr>
                    <w:rFonts w:ascii="Cambria" w:eastAsia="Cambria" w:hAnsi="Cambria" w:cs="Cambria"/>
                    <w:w w:val="99"/>
                  </w:rPr>
                  <w:t>and</w:t>
                </w:r>
                <w:r>
                  <w:rPr>
                    <w:rFonts w:ascii="Cambria" w:eastAsia="Cambria" w:hAnsi="Cambria" w:cs="Cambria"/>
                  </w:rPr>
                  <w:t xml:space="preserve"> </w:t>
                </w:r>
                <w:r>
                  <w:rPr>
                    <w:rFonts w:ascii="Cambria" w:eastAsia="Cambria" w:hAnsi="Cambria" w:cs="Cambria"/>
                    <w:w w:val="99"/>
                  </w:rPr>
                  <w:t>Engineering</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CFD" w:rsidRDefault="00245030">
    <w:pPr>
      <w:spacing w:line="200" w:lineRule="exact"/>
    </w:pPr>
    <w:r>
      <w:pict>
        <v:shapetype id="_x0000_t202" coordsize="21600,21600" o:spt="202" path="m,l,21600r21600,l21600,xe">
          <v:stroke joinstyle="miter"/>
          <v:path gradientshapeok="t" o:connecttype="rect"/>
        </v:shapetype>
        <v:shape id="_x0000_s2061" type="#_x0000_t202" style="position:absolute;margin-left:473.7pt;margin-top:762.45pt;width:52.05pt;height:10.45pt;z-index:-1046;mso-position-horizontal-relative:page;mso-position-vertical-relative:page" filled="f" stroked="f">
          <v:textbox style="mso-next-textbox:#_x0000_s2061" inset="0,0,0,0">
            <w:txbxContent>
              <w:p w:rsidR="00475CFD" w:rsidRDefault="00FF2630">
                <w:pPr>
                  <w:spacing w:line="220" w:lineRule="exact"/>
                  <w:ind w:left="20" w:right="-30"/>
                  <w:rPr>
                    <w:rFonts w:ascii="Cambria" w:eastAsia="Cambria" w:hAnsi="Cambria" w:cs="Cambria"/>
                  </w:rPr>
                </w:pPr>
                <w:r>
                  <w:rPr>
                    <w:rFonts w:ascii="Cambria" w:eastAsia="Cambria" w:hAnsi="Cambria" w:cs="Cambria"/>
                    <w:w w:val="99"/>
                  </w:rPr>
                  <w:t>Team</w:t>
                </w:r>
                <w:proofErr w:type="gramStart"/>
                <w:r>
                  <w:rPr>
                    <w:rFonts w:ascii="Cambria" w:eastAsia="Cambria" w:hAnsi="Cambria" w:cs="Cambria"/>
                    <w:w w:val="99"/>
                  </w:rPr>
                  <w:t>:4D18</w:t>
                </w:r>
                <w:proofErr w:type="gramEnd"/>
              </w:p>
            </w:txbxContent>
          </v:textbox>
          <w10:wrap anchorx="page" anchory="page"/>
        </v:shape>
      </w:pict>
    </w:r>
    <w:r>
      <w:pict>
        <v:group id="_x0000_s2063" style="position:absolute;margin-left:67.2pt;margin-top:757.25pt;width:461.5pt;height:4.45pt;z-index:-1048;mso-position-horizontal-relative:page;mso-position-vertical-relative:page" coordorigin="1344,15145" coordsize="9230,89">
          <v:shape id="_x0000_s2065" style="position:absolute;left:1375;top:15227;width:9168;height:0" coordorigin="1375,15227" coordsize="9168,0" path="m1375,15227r9168,e" filled="f" strokecolor="#612222" strokeweight=".7pt">
            <v:path arrowok="t"/>
          </v:shape>
          <v:shape id="_x0000_s2064" style="position:absolute;left:1375;top:15176;width:9168;height:0" coordorigin="1375,15176" coordsize="9168,0" path="m1375,15176r9168,e" filled="f" strokecolor="#612222" strokeweight="3.1pt">
            <v:path arrowok="t"/>
          </v:shape>
          <w10:wrap anchorx="page" anchory="page"/>
        </v:group>
      </w:pict>
    </w:r>
    <w:r>
      <w:pict>
        <v:shape id="_x0000_s2062" type="#_x0000_t202" style="position:absolute;margin-left:69.2pt;margin-top:763.2pt;width:194.7pt;height:11.95pt;z-index:-1047;mso-position-horizontal-relative:page;mso-position-vertical-relative:page" filled="f" stroked="f">
          <v:textbox style="mso-next-textbox:#_x0000_s2062" inset="0,0,0,0">
            <w:txbxContent>
              <w:p w:rsidR="00475CFD" w:rsidRDefault="000714D4">
                <w:pPr>
                  <w:spacing w:line="220" w:lineRule="exact"/>
                  <w:ind w:left="20" w:right="-30"/>
                  <w:rPr>
                    <w:rFonts w:ascii="Cambria" w:eastAsia="Cambria" w:hAnsi="Cambria" w:cs="Cambria"/>
                  </w:rPr>
                </w:pPr>
                <w:r>
                  <w:rPr>
                    <w:rFonts w:ascii="Cambria" w:eastAsia="Cambria" w:hAnsi="Cambria" w:cs="Cambria"/>
                    <w:w w:val="99"/>
                  </w:rPr>
                  <w:t>School</w:t>
                </w:r>
                <w:r>
                  <w:rPr>
                    <w:rFonts w:ascii="Cambria" w:eastAsia="Cambria" w:hAnsi="Cambria" w:cs="Cambria"/>
                  </w:rPr>
                  <w:t xml:space="preserve"> </w:t>
                </w:r>
                <w:r>
                  <w:rPr>
                    <w:rFonts w:ascii="Cambria" w:eastAsia="Cambria" w:hAnsi="Cambria" w:cs="Cambria"/>
                    <w:w w:val="99"/>
                  </w:rPr>
                  <w:t>of</w:t>
                </w:r>
                <w:r>
                  <w:rPr>
                    <w:rFonts w:ascii="Cambria" w:eastAsia="Cambria" w:hAnsi="Cambria" w:cs="Cambria"/>
                  </w:rPr>
                  <w:t xml:space="preserve"> </w:t>
                </w:r>
                <w:r>
                  <w:rPr>
                    <w:rFonts w:ascii="Cambria" w:eastAsia="Cambria" w:hAnsi="Cambria" w:cs="Cambria"/>
                    <w:w w:val="99"/>
                  </w:rPr>
                  <w:t>Computer</w:t>
                </w:r>
                <w:r>
                  <w:rPr>
                    <w:rFonts w:ascii="Cambria" w:eastAsia="Cambria" w:hAnsi="Cambria" w:cs="Cambria"/>
                  </w:rPr>
                  <w:t xml:space="preserve"> </w:t>
                </w:r>
                <w:r>
                  <w:rPr>
                    <w:rFonts w:ascii="Cambria" w:eastAsia="Cambria" w:hAnsi="Cambria" w:cs="Cambria"/>
                    <w:w w:val="99"/>
                  </w:rPr>
                  <w:t>Science</w:t>
                </w:r>
                <w:r>
                  <w:rPr>
                    <w:rFonts w:ascii="Cambria" w:eastAsia="Cambria" w:hAnsi="Cambria" w:cs="Cambria"/>
                  </w:rPr>
                  <w:t xml:space="preserve"> </w:t>
                </w:r>
                <w:r>
                  <w:rPr>
                    <w:rFonts w:ascii="Cambria" w:eastAsia="Cambria" w:hAnsi="Cambria" w:cs="Cambria"/>
                    <w:w w:val="99"/>
                  </w:rPr>
                  <w:t>and</w:t>
                </w:r>
                <w:r>
                  <w:rPr>
                    <w:rFonts w:ascii="Cambria" w:eastAsia="Cambria" w:hAnsi="Cambria" w:cs="Cambria"/>
                  </w:rPr>
                  <w:t xml:space="preserve"> </w:t>
                </w:r>
                <w:r>
                  <w:rPr>
                    <w:rFonts w:ascii="Cambria" w:eastAsia="Cambria" w:hAnsi="Cambria" w:cs="Cambria"/>
                    <w:w w:val="99"/>
                  </w:rPr>
                  <w:t>Engineering</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CFD" w:rsidRDefault="00245030">
    <w:pPr>
      <w:spacing w:line="180" w:lineRule="exact"/>
      <w:rPr>
        <w:sz w:val="19"/>
        <w:szCs w:val="19"/>
      </w:rPr>
    </w:pPr>
    <w:r>
      <w:pict>
        <v:group id="_x0000_s2058" style="position:absolute;margin-left:67.2pt;margin-top:757.25pt;width:461.5pt;height:4.4pt;z-index:-1045;mso-position-horizontal-relative:page;mso-position-vertical-relative:page" coordorigin="1344,15145" coordsize="9230,88">
          <v:shape id="_x0000_s2060" style="position:absolute;left:1375;top:15227;width:9168;height:0" coordorigin="1375,15227" coordsize="9168,0" path="m1375,15227r9168,e" filled="f" strokecolor="#612222" strokeweight=".7pt">
            <v:path arrowok="t"/>
          </v:shape>
          <v:shape id="_x0000_s2059" style="position:absolute;left:1375;top:15176;width:9168;height:0" coordorigin="1375,15176" coordsize="9168,0" path="m1375,15176r9168,e" filled="f" strokecolor="#612222" strokeweight="3.1pt">
            <v:path arrowok="t"/>
          </v:shape>
          <w10:wrap anchorx="page" anchory="page"/>
        </v:group>
      </w:pict>
    </w:r>
    <w:r>
      <w:pict>
        <v:shapetype id="_x0000_t202" coordsize="21600,21600" o:spt="202" path="m,l,21600r21600,l21600,xe">
          <v:stroke joinstyle="miter"/>
          <v:path gradientshapeok="t" o:connecttype="rect"/>
        </v:shapetype>
        <v:shape id="_x0000_s2057" type="#_x0000_t202" style="position:absolute;margin-left:69.2pt;margin-top:763.2pt;width:194.7pt;height:11.95pt;z-index:-1044;mso-position-horizontal-relative:page;mso-position-vertical-relative:page" filled="f" stroked="f">
          <v:textbox style="mso-next-textbox:#_x0000_s2057" inset="0,0,0,0">
            <w:txbxContent>
              <w:p w:rsidR="00475CFD" w:rsidRDefault="000714D4">
                <w:pPr>
                  <w:spacing w:line="220" w:lineRule="exact"/>
                  <w:ind w:left="20" w:right="-30"/>
                  <w:rPr>
                    <w:rFonts w:ascii="Cambria" w:eastAsia="Cambria" w:hAnsi="Cambria" w:cs="Cambria"/>
                  </w:rPr>
                </w:pPr>
                <w:r>
                  <w:rPr>
                    <w:rFonts w:ascii="Cambria" w:eastAsia="Cambria" w:hAnsi="Cambria" w:cs="Cambria"/>
                    <w:w w:val="99"/>
                  </w:rPr>
                  <w:t>School</w:t>
                </w:r>
                <w:r>
                  <w:rPr>
                    <w:rFonts w:ascii="Cambria" w:eastAsia="Cambria" w:hAnsi="Cambria" w:cs="Cambria"/>
                  </w:rPr>
                  <w:t xml:space="preserve"> </w:t>
                </w:r>
                <w:r>
                  <w:rPr>
                    <w:rFonts w:ascii="Cambria" w:eastAsia="Cambria" w:hAnsi="Cambria" w:cs="Cambria"/>
                    <w:w w:val="99"/>
                  </w:rPr>
                  <w:t>of</w:t>
                </w:r>
                <w:r>
                  <w:rPr>
                    <w:rFonts w:ascii="Cambria" w:eastAsia="Cambria" w:hAnsi="Cambria" w:cs="Cambria"/>
                  </w:rPr>
                  <w:t xml:space="preserve"> </w:t>
                </w:r>
                <w:r>
                  <w:rPr>
                    <w:rFonts w:ascii="Cambria" w:eastAsia="Cambria" w:hAnsi="Cambria" w:cs="Cambria"/>
                    <w:w w:val="99"/>
                  </w:rPr>
                  <w:t>Computer</w:t>
                </w:r>
                <w:r>
                  <w:rPr>
                    <w:rFonts w:ascii="Cambria" w:eastAsia="Cambria" w:hAnsi="Cambria" w:cs="Cambria"/>
                  </w:rPr>
                  <w:t xml:space="preserve"> </w:t>
                </w:r>
                <w:r>
                  <w:rPr>
                    <w:rFonts w:ascii="Cambria" w:eastAsia="Cambria" w:hAnsi="Cambria" w:cs="Cambria"/>
                    <w:w w:val="99"/>
                  </w:rPr>
                  <w:t>Science</w:t>
                </w:r>
                <w:r>
                  <w:rPr>
                    <w:rFonts w:ascii="Cambria" w:eastAsia="Cambria" w:hAnsi="Cambria" w:cs="Cambria"/>
                  </w:rPr>
                  <w:t xml:space="preserve"> </w:t>
                </w:r>
                <w:r>
                  <w:rPr>
                    <w:rFonts w:ascii="Cambria" w:eastAsia="Cambria" w:hAnsi="Cambria" w:cs="Cambria"/>
                    <w:w w:val="99"/>
                  </w:rPr>
                  <w:t>and</w:t>
                </w:r>
                <w:r>
                  <w:rPr>
                    <w:rFonts w:ascii="Cambria" w:eastAsia="Cambria" w:hAnsi="Cambria" w:cs="Cambria"/>
                  </w:rPr>
                  <w:t xml:space="preserve"> </w:t>
                </w:r>
                <w:r>
                  <w:rPr>
                    <w:rFonts w:ascii="Cambria" w:eastAsia="Cambria" w:hAnsi="Cambria" w:cs="Cambria"/>
                    <w:w w:val="99"/>
                  </w:rPr>
                  <w:t>Engineering</w:t>
                </w:r>
              </w:p>
            </w:txbxContent>
          </v:textbox>
          <w10:wrap anchorx="page" anchory="page"/>
        </v:shape>
      </w:pict>
    </w:r>
    <w:r>
      <w:pict>
        <v:shape id="_x0000_s2056" type="#_x0000_t202" style="position:absolute;margin-left:472.05pt;margin-top:763.2pt;width:51.3pt;height:11.95pt;z-index:-1043;mso-position-horizontal-relative:page;mso-position-vertical-relative:page" filled="f" stroked="f">
          <v:textbox style="mso-next-textbox:#_x0000_s2056" inset="0,0,0,0">
            <w:txbxContent>
              <w:p w:rsidR="00475CFD" w:rsidRDefault="00941F6C">
                <w:pPr>
                  <w:spacing w:line="220" w:lineRule="exact"/>
                  <w:ind w:left="20" w:right="-30"/>
                  <w:rPr>
                    <w:rFonts w:ascii="Cambria" w:eastAsia="Cambria" w:hAnsi="Cambria" w:cs="Cambria"/>
                  </w:rPr>
                </w:pPr>
                <w:r>
                  <w:rPr>
                    <w:rFonts w:ascii="Cambria" w:eastAsia="Cambria" w:hAnsi="Cambria" w:cs="Cambria"/>
                    <w:w w:val="99"/>
                  </w:rPr>
                  <w:t>Team</w:t>
                </w:r>
                <w:proofErr w:type="gramStart"/>
                <w:r>
                  <w:rPr>
                    <w:rFonts w:ascii="Cambria" w:eastAsia="Cambria" w:hAnsi="Cambria" w:cs="Cambria"/>
                    <w:w w:val="99"/>
                  </w:rPr>
                  <w:t>:4D18</w:t>
                </w:r>
                <w:proofErr w:type="gramEnd"/>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030" w:rsidRDefault="00245030">
      <w:r>
        <w:separator/>
      </w:r>
    </w:p>
  </w:footnote>
  <w:footnote w:type="continuationSeparator" w:id="0">
    <w:p w:rsidR="00245030" w:rsidRDefault="002450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CFD" w:rsidRDefault="00245030">
    <w:pPr>
      <w:spacing w:line="200" w:lineRule="exact"/>
    </w:pPr>
    <w:r>
      <w:pict>
        <v:shapetype id="_x0000_t202" coordsize="21600,21600" o:spt="202" path="m,l,21600r21600,l21600,xe">
          <v:stroke joinstyle="miter"/>
          <v:path gradientshapeok="t" o:connecttype="rect"/>
        </v:shapetype>
        <v:shape id="_x0000_s2077" type="#_x0000_t202" style="position:absolute;margin-left:45.2pt;margin-top:72.3pt;width:30.65pt;height:10.55pt;z-index:-1056;mso-position-horizontal-relative:page;mso-position-vertical-relative:page" filled="f" stroked="f">
          <v:textbox style="mso-next-textbox:#_x0000_s2077" inset="0,0,0,0">
            <w:txbxContent>
              <w:p w:rsidR="00475CFD" w:rsidRDefault="00722552">
                <w:pPr>
                  <w:spacing w:line="200" w:lineRule="exact"/>
                  <w:ind w:left="20"/>
                  <w:rPr>
                    <w:sz w:val="18"/>
                    <w:szCs w:val="18"/>
                  </w:rPr>
                </w:pPr>
                <w:r>
                  <w:rPr>
                    <w:sz w:val="18"/>
                    <w:szCs w:val="18"/>
                  </w:rPr>
                  <w:t xml:space="preserve">Page: </w:t>
                </w:r>
                <w:r w:rsidR="000714D4">
                  <w:fldChar w:fldCharType="begin"/>
                </w:r>
                <w:r w:rsidR="000714D4">
                  <w:rPr>
                    <w:sz w:val="18"/>
                    <w:szCs w:val="18"/>
                  </w:rPr>
                  <w:instrText xml:space="preserve"> PAGE </w:instrText>
                </w:r>
                <w:r w:rsidR="000714D4">
                  <w:fldChar w:fldCharType="separate"/>
                </w:r>
                <w:r w:rsidR="00EE38D9">
                  <w:rPr>
                    <w:noProof/>
                    <w:sz w:val="18"/>
                    <w:szCs w:val="18"/>
                  </w:rPr>
                  <w:t>7</w:t>
                </w:r>
                <w:r w:rsidR="000714D4">
                  <w:fldChar w:fldCharType="end"/>
                </w:r>
              </w:p>
            </w:txbxContent>
          </v:textbox>
          <w10:wrap anchorx="page" anchory="page"/>
        </v:shape>
      </w:pict>
    </w:r>
    <w:r>
      <w:pict>
        <v:group id="_x0000_s2078" style="position:absolute;margin-left:43.85pt;margin-top:84.3pt;width:511.8pt;height:4.4pt;z-index:-1057;mso-position-horizontal-relative:page;mso-position-vertical-relative:page" coordorigin="877,1686" coordsize="10236,88">
          <v:shape id="_x0000_s2080" style="position:absolute;left:907;top:1745;width:10176;height:0" coordorigin="907,1745" coordsize="10176,0" path="m907,1745r10176,e" filled="f" strokecolor="#612222" strokeweight="2.98pt">
            <v:path arrowok="t"/>
          </v:shape>
          <v:shape id="_x0000_s2079" style="position:absolute;left:907;top:1694;width:10176;height:0" coordorigin="907,1694" coordsize="10176,0" path="m907,1694r10176,e" filled="f" strokecolor="#612222" strokeweight=".82pt">
            <v:path arrowok="t"/>
          </v:shape>
          <w10:wrap anchorx="page" anchory="page"/>
        </v:group>
      </w:pict>
    </w:r>
    <w:r>
      <w:pict>
        <v:shape id="_x0000_s2076" type="#_x0000_t202" style="position:absolute;margin-left:461.1pt;margin-top:71.45pt;width:92.3pt;height:12.45pt;z-index:-1055;mso-position-horizontal-relative:page;mso-position-vertical-relative:page" filled="f" stroked="f">
          <v:textbox style="mso-next-textbox:#_x0000_s2076" inset="0,0,0,0">
            <w:txbxContent>
              <w:p w:rsidR="00475CFD" w:rsidRDefault="000714D4">
                <w:pPr>
                  <w:spacing w:line="220" w:lineRule="exact"/>
                  <w:ind w:left="20" w:right="-31"/>
                  <w:rPr>
                    <w:rFonts w:ascii="Cambria" w:eastAsia="Cambria" w:hAnsi="Cambria" w:cs="Cambria"/>
                    <w:sz w:val="21"/>
                    <w:szCs w:val="21"/>
                  </w:rPr>
                </w:pPr>
                <w:r>
                  <w:rPr>
                    <w:rFonts w:ascii="Cambria" w:eastAsia="Cambria" w:hAnsi="Cambria" w:cs="Cambria"/>
                    <w:w w:val="99"/>
                    <w:sz w:val="21"/>
                    <w:szCs w:val="21"/>
                  </w:rPr>
                  <w:t>Cricket</w:t>
                </w:r>
                <w:r>
                  <w:rPr>
                    <w:rFonts w:ascii="Cambria" w:eastAsia="Cambria" w:hAnsi="Cambria" w:cs="Cambria"/>
                    <w:sz w:val="21"/>
                    <w:szCs w:val="21"/>
                  </w:rPr>
                  <w:t xml:space="preserve"> </w:t>
                </w:r>
                <w:r>
                  <w:rPr>
                    <w:rFonts w:ascii="Cambria" w:eastAsia="Cambria" w:hAnsi="Cambria" w:cs="Cambria"/>
                    <w:w w:val="99"/>
                    <w:sz w:val="21"/>
                    <w:szCs w:val="21"/>
                  </w:rPr>
                  <w:t>Tournament</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CFD" w:rsidRDefault="00245030">
    <w:pPr>
      <w:spacing w:line="200" w:lineRule="exact"/>
    </w:pPr>
    <w:r>
      <w:pict>
        <v:group id="_x0000_s2068" style="position:absolute;margin-left:67.2pt;margin-top:84.4pt;width:461.5pt;height:4.4pt;z-index:-1051;mso-position-horizontal-relative:page;mso-position-vertical-relative:page" coordorigin="1344,1688" coordsize="9230,88">
          <v:shape id="_x0000_s2070" style="position:absolute;left:1375;top:1745;width:9168;height:0" coordorigin="1375,1745" coordsize="9168,0" path="m1375,1745r9168,e" filled="f" strokecolor="#612222" strokeweight="3.1pt">
            <v:path arrowok="t"/>
          </v:shape>
          <v:shape id="_x0000_s2069" style="position:absolute;left:1375;top:1696;width:9168;height:0" coordorigin="1375,1696" coordsize="9168,0" path="m1375,1696r9168,e" filled="f" strokecolor="#612222" strokeweight=".8pt">
            <v:path arrowok="t"/>
          </v:shape>
          <w10:wrap anchorx="page" anchory="page"/>
        </v:group>
      </w:pict>
    </w:r>
    <w:r>
      <w:pict>
        <v:shapetype id="_x0000_t202" coordsize="21600,21600" o:spt="202" path="m,l,21600r21600,l21600,xe">
          <v:stroke joinstyle="miter"/>
          <v:path gradientshapeok="t" o:connecttype="rect"/>
        </v:shapetype>
        <v:shape id="_x0000_s2067" type="#_x0000_t202" style="position:absolute;margin-left:67.4pt;margin-top:70.55pt;width:30.55pt;height:12.3pt;z-index:-1050;mso-position-horizontal-relative:page;mso-position-vertical-relative:page" filled="f" stroked="f">
          <v:textbox style="mso-next-textbox:#_x0000_s2067" inset="0,0,0,0">
            <w:txbxContent>
              <w:p w:rsidR="00475CFD" w:rsidRDefault="000714D4">
                <w:pPr>
                  <w:spacing w:line="200" w:lineRule="exact"/>
                  <w:ind w:left="20"/>
                  <w:rPr>
                    <w:sz w:val="18"/>
                    <w:szCs w:val="18"/>
                  </w:rPr>
                </w:pPr>
                <w:r>
                  <w:rPr>
                    <w:sz w:val="18"/>
                    <w:szCs w:val="18"/>
                  </w:rPr>
                  <w:t>Page</w:t>
                </w:r>
                <w:proofErr w:type="gramStart"/>
                <w:r>
                  <w:rPr>
                    <w:sz w:val="18"/>
                    <w:szCs w:val="18"/>
                  </w:rPr>
                  <w:t>:</w:t>
                </w:r>
                <w:proofErr w:type="gramEnd"/>
                <w:r>
                  <w:fldChar w:fldCharType="begin"/>
                </w:r>
                <w:r>
                  <w:rPr>
                    <w:sz w:val="18"/>
                    <w:szCs w:val="18"/>
                  </w:rPr>
                  <w:instrText xml:space="preserve"> PAGE </w:instrText>
                </w:r>
                <w:r>
                  <w:fldChar w:fldCharType="separate"/>
                </w:r>
                <w:r w:rsidR="00EE38D9">
                  <w:rPr>
                    <w:noProof/>
                    <w:sz w:val="18"/>
                    <w:szCs w:val="18"/>
                  </w:rPr>
                  <w:t>9</w:t>
                </w:r>
                <w:r>
                  <w:fldChar w:fldCharType="end"/>
                </w:r>
              </w:p>
            </w:txbxContent>
          </v:textbox>
          <w10:wrap anchorx="page" anchory="page"/>
        </v:shape>
      </w:pict>
    </w:r>
    <w:r>
      <w:pict>
        <v:shape id="_x0000_s2066" type="#_x0000_t202" style="position:absolute;margin-left:432.55pt;margin-top:71.45pt;width:92.4pt;height:12.45pt;z-index:-1049;mso-position-horizontal-relative:page;mso-position-vertical-relative:page" filled="f" stroked="f">
          <v:textbox style="mso-next-textbox:#_x0000_s2066" inset="0,0,0,0">
            <w:txbxContent>
              <w:p w:rsidR="00475CFD" w:rsidRDefault="000714D4">
                <w:pPr>
                  <w:spacing w:line="220" w:lineRule="exact"/>
                  <w:ind w:left="20" w:right="-31"/>
                  <w:rPr>
                    <w:rFonts w:ascii="Cambria" w:eastAsia="Cambria" w:hAnsi="Cambria" w:cs="Cambria"/>
                    <w:sz w:val="21"/>
                    <w:szCs w:val="21"/>
                  </w:rPr>
                </w:pPr>
                <w:r>
                  <w:rPr>
                    <w:rFonts w:ascii="Cambria" w:eastAsia="Cambria" w:hAnsi="Cambria" w:cs="Cambria"/>
                    <w:w w:val="99"/>
                    <w:sz w:val="21"/>
                    <w:szCs w:val="21"/>
                  </w:rPr>
                  <w:t>Cricket</w:t>
                </w:r>
                <w:r>
                  <w:rPr>
                    <w:rFonts w:ascii="Cambria" w:eastAsia="Cambria" w:hAnsi="Cambria" w:cs="Cambria"/>
                    <w:sz w:val="21"/>
                    <w:szCs w:val="21"/>
                  </w:rPr>
                  <w:t xml:space="preserve"> </w:t>
                </w:r>
                <w:r>
                  <w:rPr>
                    <w:rFonts w:ascii="Cambria" w:eastAsia="Cambria" w:hAnsi="Cambria" w:cs="Cambria"/>
                    <w:w w:val="99"/>
                    <w:sz w:val="21"/>
                    <w:szCs w:val="21"/>
                  </w:rPr>
                  <w:t>Tournament</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CFD" w:rsidRDefault="00245030">
    <w:pPr>
      <w:spacing w:line="180" w:lineRule="exact"/>
      <w:rPr>
        <w:sz w:val="19"/>
        <w:szCs w:val="19"/>
      </w:rPr>
    </w:pPr>
    <w:r>
      <w:pict>
        <v:shapetype id="_x0000_t202" coordsize="21600,21600" o:spt="202" path="m,l,21600r21600,l21600,xe">
          <v:stroke joinstyle="miter"/>
          <v:path gradientshapeok="t" o:connecttype="rect"/>
        </v:shapetype>
        <v:shape id="_x0000_s2054" type="#_x0000_t202" style="position:absolute;margin-left:70.4pt;margin-top:73.25pt;width:32.1pt;height:11.25pt;z-index:-1041;mso-position-horizontal-relative:page;mso-position-vertical-relative:page" filled="f" stroked="f">
          <v:textbox style="mso-next-textbox:#_x0000_s2054" inset="0,0,0,0">
            <w:txbxContent>
              <w:p w:rsidR="00475CFD" w:rsidRDefault="00941F6C">
                <w:pPr>
                  <w:spacing w:before="1"/>
                  <w:ind w:left="20"/>
                  <w:rPr>
                    <w:sz w:val="18"/>
                    <w:szCs w:val="18"/>
                  </w:rPr>
                </w:pPr>
                <w:r>
                  <w:rPr>
                    <w:sz w:val="18"/>
                    <w:szCs w:val="18"/>
                  </w:rPr>
                  <w:t>Page</w:t>
                </w:r>
                <w:proofErr w:type="gramStart"/>
                <w:r>
                  <w:rPr>
                    <w:sz w:val="18"/>
                    <w:szCs w:val="18"/>
                  </w:rPr>
                  <w:t>:</w:t>
                </w:r>
                <w:proofErr w:type="gramEnd"/>
                <w:r w:rsidR="000714D4">
                  <w:fldChar w:fldCharType="begin"/>
                </w:r>
                <w:r w:rsidR="000714D4">
                  <w:rPr>
                    <w:sz w:val="18"/>
                    <w:szCs w:val="18"/>
                  </w:rPr>
                  <w:instrText xml:space="preserve"> PAGE </w:instrText>
                </w:r>
                <w:r w:rsidR="000714D4">
                  <w:fldChar w:fldCharType="separate"/>
                </w:r>
                <w:r w:rsidR="00EE38D9">
                  <w:rPr>
                    <w:noProof/>
                    <w:sz w:val="18"/>
                    <w:szCs w:val="18"/>
                  </w:rPr>
                  <w:t>19</w:t>
                </w:r>
                <w:r w:rsidR="000714D4">
                  <w:fldChar w:fldCharType="end"/>
                </w:r>
              </w:p>
            </w:txbxContent>
          </v:textbox>
          <w10:wrap anchorx="page" anchory="page"/>
        </v:shape>
      </w:pict>
    </w:r>
    <w:r>
      <w:pict>
        <v:shape id="_x0000_s2055" type="#_x0000_t202" style="position:absolute;margin-left:434pt;margin-top:71.45pt;width:92.3pt;height:12.45pt;z-index:-1042;mso-position-horizontal-relative:page;mso-position-vertical-relative:page" filled="f" stroked="f">
          <v:textbox style="mso-next-textbox:#_x0000_s2055" inset="0,0,0,0">
            <w:txbxContent>
              <w:p w:rsidR="00475CFD" w:rsidRDefault="000714D4">
                <w:pPr>
                  <w:spacing w:line="220" w:lineRule="exact"/>
                  <w:ind w:left="20" w:right="-31"/>
                  <w:rPr>
                    <w:rFonts w:ascii="Cambria" w:eastAsia="Cambria" w:hAnsi="Cambria" w:cs="Cambria"/>
                    <w:sz w:val="21"/>
                    <w:szCs w:val="21"/>
                  </w:rPr>
                </w:pPr>
                <w:r>
                  <w:rPr>
                    <w:rFonts w:ascii="Cambria" w:eastAsia="Cambria" w:hAnsi="Cambria" w:cs="Cambria"/>
                    <w:w w:val="99"/>
                    <w:sz w:val="21"/>
                    <w:szCs w:val="21"/>
                  </w:rPr>
                  <w:t>Cricket</w:t>
                </w:r>
                <w:r>
                  <w:rPr>
                    <w:rFonts w:ascii="Cambria" w:eastAsia="Cambria" w:hAnsi="Cambria" w:cs="Cambria"/>
                    <w:sz w:val="21"/>
                    <w:szCs w:val="21"/>
                  </w:rPr>
                  <w:t xml:space="preserve"> </w:t>
                </w:r>
                <w:r>
                  <w:rPr>
                    <w:rFonts w:ascii="Cambria" w:eastAsia="Cambria" w:hAnsi="Cambria" w:cs="Cambria"/>
                    <w:w w:val="99"/>
                    <w:sz w:val="21"/>
                    <w:szCs w:val="21"/>
                  </w:rPr>
                  <w:t>Tournament</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CFD" w:rsidRDefault="00245030">
    <w:pPr>
      <w:spacing w:line="200" w:lineRule="exact"/>
    </w:pPr>
    <w:r>
      <w:pict>
        <v:group id="_x0000_s2051" style="position:absolute;margin-left:67.2pt;margin-top:84.4pt;width:461.5pt;height:4.4pt;z-index:-1040;mso-position-horizontal-relative:page;mso-position-vertical-relative:page" coordorigin="1344,1688" coordsize="9230,88">
          <v:shape id="_x0000_s2053" style="position:absolute;left:1375;top:1745;width:9168;height:0" coordorigin="1375,1745" coordsize="9168,0" path="m1375,1745r9168,e" filled="f" strokecolor="#612222" strokeweight="3.1pt">
            <v:path arrowok="t"/>
          </v:shape>
          <v:shape id="_x0000_s2052" style="position:absolute;left:1375;top:1696;width:9168;height:0" coordorigin="1375,1696" coordsize="9168,0" path="m1375,1696r9168,e" filled="f" strokecolor="#612222" strokeweight=".8pt">
            <v:path arrowok="t"/>
          </v:shape>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68.6pt;margin-top:71.15pt;width:33.3pt;height:11.7pt;z-index:-1039;mso-position-horizontal-relative:page;mso-position-vertical-relative:page" filled="f" stroked="f">
          <v:textbox style="mso-next-textbox:#_x0000_s2050" inset="0,0,0,0">
            <w:txbxContent>
              <w:p w:rsidR="00475CFD" w:rsidRDefault="000714D4">
                <w:pPr>
                  <w:spacing w:before="11"/>
                  <w:ind w:left="20"/>
                  <w:rPr>
                    <w:sz w:val="18"/>
                    <w:szCs w:val="18"/>
                  </w:rPr>
                </w:pPr>
                <w:r>
                  <w:rPr>
                    <w:sz w:val="18"/>
                    <w:szCs w:val="18"/>
                  </w:rPr>
                  <w:t>Page</w:t>
                </w:r>
                <w:proofErr w:type="gramStart"/>
                <w:r>
                  <w:rPr>
                    <w:sz w:val="18"/>
                    <w:szCs w:val="18"/>
                  </w:rPr>
                  <w:t>:</w:t>
                </w:r>
                <w:proofErr w:type="gramEnd"/>
                <w:r>
                  <w:fldChar w:fldCharType="begin"/>
                </w:r>
                <w:r>
                  <w:rPr>
                    <w:sz w:val="18"/>
                    <w:szCs w:val="18"/>
                  </w:rPr>
                  <w:instrText xml:space="preserve"> PAGE </w:instrText>
                </w:r>
                <w:r>
                  <w:fldChar w:fldCharType="separate"/>
                </w:r>
                <w:r w:rsidR="00EE38D9">
                  <w:rPr>
                    <w:noProof/>
                    <w:sz w:val="18"/>
                    <w:szCs w:val="18"/>
                  </w:rPr>
                  <w:t>29</w:t>
                </w:r>
                <w:r>
                  <w:fldChar w:fldCharType="end"/>
                </w:r>
              </w:p>
            </w:txbxContent>
          </v:textbox>
          <w10:wrap anchorx="page" anchory="page"/>
        </v:shape>
      </w:pict>
    </w:r>
    <w:r>
      <w:pict>
        <v:shape id="_x0000_s2049" type="#_x0000_t202" style="position:absolute;margin-left:431.5pt;margin-top:71.45pt;width:92.3pt;height:12.45pt;z-index:-1038;mso-position-horizontal-relative:page;mso-position-vertical-relative:page" filled="f" stroked="f">
          <v:textbox style="mso-next-textbox:#_x0000_s2049" inset="0,0,0,0">
            <w:txbxContent>
              <w:p w:rsidR="00475CFD" w:rsidRDefault="000714D4">
                <w:pPr>
                  <w:spacing w:line="220" w:lineRule="exact"/>
                  <w:ind w:left="20" w:right="-31"/>
                  <w:rPr>
                    <w:rFonts w:ascii="Cambria" w:eastAsia="Cambria" w:hAnsi="Cambria" w:cs="Cambria"/>
                    <w:sz w:val="21"/>
                    <w:szCs w:val="21"/>
                  </w:rPr>
                </w:pPr>
                <w:r>
                  <w:rPr>
                    <w:rFonts w:ascii="Cambria" w:eastAsia="Cambria" w:hAnsi="Cambria" w:cs="Cambria"/>
                    <w:w w:val="99"/>
                    <w:sz w:val="21"/>
                    <w:szCs w:val="21"/>
                  </w:rPr>
                  <w:t>Cricket</w:t>
                </w:r>
                <w:r>
                  <w:rPr>
                    <w:rFonts w:ascii="Cambria" w:eastAsia="Cambria" w:hAnsi="Cambria" w:cs="Cambria"/>
                    <w:sz w:val="21"/>
                    <w:szCs w:val="21"/>
                  </w:rPr>
                  <w:t xml:space="preserve"> </w:t>
                </w:r>
                <w:r>
                  <w:rPr>
                    <w:rFonts w:ascii="Cambria" w:eastAsia="Cambria" w:hAnsi="Cambria" w:cs="Cambria"/>
                    <w:w w:val="99"/>
                    <w:sz w:val="21"/>
                    <w:szCs w:val="21"/>
                  </w:rPr>
                  <w:t>Tournament</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53D8A"/>
    <w:multiLevelType w:val="hybridMultilevel"/>
    <w:tmpl w:val="3400398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2A7334DB"/>
    <w:multiLevelType w:val="hybridMultilevel"/>
    <w:tmpl w:val="1548DC4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2F396858"/>
    <w:multiLevelType w:val="hybridMultilevel"/>
    <w:tmpl w:val="3F946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2B1461B"/>
    <w:multiLevelType w:val="hybridMultilevel"/>
    <w:tmpl w:val="FADC7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6CE0CC8"/>
    <w:multiLevelType w:val="hybridMultilevel"/>
    <w:tmpl w:val="2E609412"/>
    <w:lvl w:ilvl="0" w:tplc="40090001">
      <w:start w:val="1"/>
      <w:numFmt w:val="bullet"/>
      <w:lvlText w:val=""/>
      <w:lvlJc w:val="left"/>
      <w:pPr>
        <w:ind w:left="2357" w:hanging="360"/>
      </w:pPr>
      <w:rPr>
        <w:rFonts w:ascii="Symbol" w:hAnsi="Symbol" w:hint="default"/>
      </w:rPr>
    </w:lvl>
    <w:lvl w:ilvl="1" w:tplc="40090003" w:tentative="1">
      <w:start w:val="1"/>
      <w:numFmt w:val="bullet"/>
      <w:lvlText w:val="o"/>
      <w:lvlJc w:val="left"/>
      <w:pPr>
        <w:ind w:left="3077" w:hanging="360"/>
      </w:pPr>
      <w:rPr>
        <w:rFonts w:ascii="Courier New" w:hAnsi="Courier New" w:cs="Courier New" w:hint="default"/>
      </w:rPr>
    </w:lvl>
    <w:lvl w:ilvl="2" w:tplc="40090005" w:tentative="1">
      <w:start w:val="1"/>
      <w:numFmt w:val="bullet"/>
      <w:lvlText w:val=""/>
      <w:lvlJc w:val="left"/>
      <w:pPr>
        <w:ind w:left="3797" w:hanging="360"/>
      </w:pPr>
      <w:rPr>
        <w:rFonts w:ascii="Wingdings" w:hAnsi="Wingdings" w:hint="default"/>
      </w:rPr>
    </w:lvl>
    <w:lvl w:ilvl="3" w:tplc="40090001" w:tentative="1">
      <w:start w:val="1"/>
      <w:numFmt w:val="bullet"/>
      <w:lvlText w:val=""/>
      <w:lvlJc w:val="left"/>
      <w:pPr>
        <w:ind w:left="4517" w:hanging="360"/>
      </w:pPr>
      <w:rPr>
        <w:rFonts w:ascii="Symbol" w:hAnsi="Symbol" w:hint="default"/>
      </w:rPr>
    </w:lvl>
    <w:lvl w:ilvl="4" w:tplc="40090003" w:tentative="1">
      <w:start w:val="1"/>
      <w:numFmt w:val="bullet"/>
      <w:lvlText w:val="o"/>
      <w:lvlJc w:val="left"/>
      <w:pPr>
        <w:ind w:left="5237" w:hanging="360"/>
      </w:pPr>
      <w:rPr>
        <w:rFonts w:ascii="Courier New" w:hAnsi="Courier New" w:cs="Courier New" w:hint="default"/>
      </w:rPr>
    </w:lvl>
    <w:lvl w:ilvl="5" w:tplc="40090005" w:tentative="1">
      <w:start w:val="1"/>
      <w:numFmt w:val="bullet"/>
      <w:lvlText w:val=""/>
      <w:lvlJc w:val="left"/>
      <w:pPr>
        <w:ind w:left="5957" w:hanging="360"/>
      </w:pPr>
      <w:rPr>
        <w:rFonts w:ascii="Wingdings" w:hAnsi="Wingdings" w:hint="default"/>
      </w:rPr>
    </w:lvl>
    <w:lvl w:ilvl="6" w:tplc="40090001" w:tentative="1">
      <w:start w:val="1"/>
      <w:numFmt w:val="bullet"/>
      <w:lvlText w:val=""/>
      <w:lvlJc w:val="left"/>
      <w:pPr>
        <w:ind w:left="6677" w:hanging="360"/>
      </w:pPr>
      <w:rPr>
        <w:rFonts w:ascii="Symbol" w:hAnsi="Symbol" w:hint="default"/>
      </w:rPr>
    </w:lvl>
    <w:lvl w:ilvl="7" w:tplc="40090003" w:tentative="1">
      <w:start w:val="1"/>
      <w:numFmt w:val="bullet"/>
      <w:lvlText w:val="o"/>
      <w:lvlJc w:val="left"/>
      <w:pPr>
        <w:ind w:left="7397" w:hanging="360"/>
      </w:pPr>
      <w:rPr>
        <w:rFonts w:ascii="Courier New" w:hAnsi="Courier New" w:cs="Courier New" w:hint="default"/>
      </w:rPr>
    </w:lvl>
    <w:lvl w:ilvl="8" w:tplc="40090005" w:tentative="1">
      <w:start w:val="1"/>
      <w:numFmt w:val="bullet"/>
      <w:lvlText w:val=""/>
      <w:lvlJc w:val="left"/>
      <w:pPr>
        <w:ind w:left="8117" w:hanging="360"/>
      </w:pPr>
      <w:rPr>
        <w:rFonts w:ascii="Wingdings" w:hAnsi="Wingdings" w:hint="default"/>
      </w:rPr>
    </w:lvl>
  </w:abstractNum>
  <w:abstractNum w:abstractNumId="5">
    <w:nsid w:val="51961DB2"/>
    <w:multiLevelType w:val="multilevel"/>
    <w:tmpl w:val="C5A2835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nsid w:val="620818D2"/>
    <w:multiLevelType w:val="hybridMultilevel"/>
    <w:tmpl w:val="38C4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E690C74"/>
    <w:multiLevelType w:val="hybridMultilevel"/>
    <w:tmpl w:val="FC90A49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nsid w:val="74D57343"/>
    <w:multiLevelType w:val="hybridMultilevel"/>
    <w:tmpl w:val="5F8CD28E"/>
    <w:lvl w:ilvl="0" w:tplc="40090001">
      <w:start w:val="1"/>
      <w:numFmt w:val="bullet"/>
      <w:lvlText w:val=""/>
      <w:lvlJc w:val="left"/>
      <w:pPr>
        <w:ind w:left="2505" w:hanging="360"/>
      </w:pPr>
      <w:rPr>
        <w:rFonts w:ascii="Symbol" w:hAnsi="Symbol" w:hint="default"/>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num w:numId="1">
    <w:abstractNumId w:val="5"/>
  </w:num>
  <w:num w:numId="2">
    <w:abstractNumId w:val="4"/>
  </w:num>
  <w:num w:numId="3">
    <w:abstractNumId w:val="3"/>
  </w:num>
  <w:num w:numId="4">
    <w:abstractNumId w:val="7"/>
  </w:num>
  <w:num w:numId="5">
    <w:abstractNumId w:val="2"/>
  </w:num>
  <w:num w:numId="6">
    <w:abstractNumId w:val="0"/>
  </w:num>
  <w:num w:numId="7">
    <w:abstractNumId w:val="8"/>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8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CFD"/>
    <w:rsid w:val="000714D4"/>
    <w:rsid w:val="0011482B"/>
    <w:rsid w:val="00245030"/>
    <w:rsid w:val="00252A0B"/>
    <w:rsid w:val="00282361"/>
    <w:rsid w:val="00475CFD"/>
    <w:rsid w:val="00545503"/>
    <w:rsid w:val="00624E77"/>
    <w:rsid w:val="00661BA0"/>
    <w:rsid w:val="00670D99"/>
    <w:rsid w:val="00722552"/>
    <w:rsid w:val="00941F6C"/>
    <w:rsid w:val="00B24623"/>
    <w:rsid w:val="00EA4A9D"/>
    <w:rsid w:val="00EE38D9"/>
    <w:rsid w:val="00FA2076"/>
    <w:rsid w:val="00FB7B0E"/>
    <w:rsid w:val="00FF26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1"/>
    </o:shapelayout>
  </w:shapeDefaults>
  <w:decimalSymbol w:val="."/>
  <w:listSeparator w:val=","/>
  <w15:docId w15:val="{014936CC-DDC4-4334-AF45-E91029D94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722552"/>
    <w:pPr>
      <w:tabs>
        <w:tab w:val="center" w:pos="4513"/>
        <w:tab w:val="right" w:pos="9026"/>
      </w:tabs>
    </w:pPr>
  </w:style>
  <w:style w:type="character" w:customStyle="1" w:styleId="HeaderChar">
    <w:name w:val="Header Char"/>
    <w:basedOn w:val="DefaultParagraphFont"/>
    <w:link w:val="Header"/>
    <w:uiPriority w:val="99"/>
    <w:rsid w:val="00722552"/>
  </w:style>
  <w:style w:type="paragraph" w:styleId="Footer">
    <w:name w:val="footer"/>
    <w:basedOn w:val="Normal"/>
    <w:link w:val="FooterChar"/>
    <w:uiPriority w:val="99"/>
    <w:unhideWhenUsed/>
    <w:rsid w:val="00722552"/>
    <w:pPr>
      <w:tabs>
        <w:tab w:val="center" w:pos="4513"/>
        <w:tab w:val="right" w:pos="9026"/>
      </w:tabs>
    </w:pPr>
  </w:style>
  <w:style w:type="character" w:customStyle="1" w:styleId="FooterChar">
    <w:name w:val="Footer Char"/>
    <w:basedOn w:val="DefaultParagraphFont"/>
    <w:link w:val="Footer"/>
    <w:uiPriority w:val="99"/>
    <w:rsid w:val="00722552"/>
  </w:style>
  <w:style w:type="paragraph" w:styleId="ListParagraph">
    <w:name w:val="List Paragraph"/>
    <w:basedOn w:val="Normal"/>
    <w:uiPriority w:val="34"/>
    <w:qFormat/>
    <w:rsid w:val="00941F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3.jpeg"/><Relationship Id="rId21" Type="http://schemas.openxmlformats.org/officeDocument/2006/relationships/image" Target="media/image9.jpeg"/><Relationship Id="rId34" Type="http://schemas.openxmlformats.org/officeDocument/2006/relationships/image" Target="media/image21.jpe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eader" Target="header4.xml"/><Relationship Id="rId33"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29</Pages>
  <Words>1547</Words>
  <Characters>8818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WickedG0d</dc:creator>
  <cp:lastModifiedBy>WickedG0d</cp:lastModifiedBy>
  <cp:revision>5</cp:revision>
  <cp:lastPrinted>2021-06-09T14:03:00Z</cp:lastPrinted>
  <dcterms:created xsi:type="dcterms:W3CDTF">2021-06-09T14:03:00Z</dcterms:created>
  <dcterms:modified xsi:type="dcterms:W3CDTF">2021-06-20T07:06:00Z</dcterms:modified>
</cp:coreProperties>
</file>